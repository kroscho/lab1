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0"/>
        <w:gridCol w:w="284"/>
        <w:gridCol w:w="2208"/>
        <w:gridCol w:w="1310"/>
        <w:gridCol w:w="706"/>
        <w:gridCol w:w="1176"/>
        <w:gridCol w:w="2207"/>
        <w:gridCol w:w="423"/>
        <w:gridCol w:w="557"/>
      </w:tblGrid>
      <w:tr w:rsidR="007C0187" w:rsidTr="007C0187">
        <w:trPr>
          <w:trHeight w:val="557"/>
        </w:trPr>
        <w:tc>
          <w:tcPr>
            <w:tcW w:w="9628" w:type="dxa"/>
            <w:gridSpan w:val="9"/>
            <w:hideMark/>
          </w:tcPr>
          <w:p w:rsidR="007C0187" w:rsidRDefault="007C018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МИНИСТЕРСТВО ОБРАЗОВАНИЯ И НАУКИ РОССИЙСКОЙ ФЕДЕРАЦИИ</w:t>
            </w:r>
          </w:p>
        </w:tc>
      </w:tr>
      <w:tr w:rsidR="007C0187" w:rsidTr="007C0187">
        <w:tc>
          <w:tcPr>
            <w:tcW w:w="3209" w:type="dxa"/>
            <w:gridSpan w:val="3"/>
          </w:tcPr>
          <w:p w:rsidR="007C0187" w:rsidRDefault="007C018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09" w:type="dxa"/>
            <w:gridSpan w:val="3"/>
          </w:tcPr>
          <w:p w:rsidR="007C0187" w:rsidRDefault="007C018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10" w:type="dxa"/>
            <w:gridSpan w:val="3"/>
          </w:tcPr>
          <w:p w:rsidR="007C0187" w:rsidRDefault="007C018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C0187" w:rsidTr="007C0187">
        <w:tc>
          <w:tcPr>
            <w:tcW w:w="9628" w:type="dxa"/>
            <w:gridSpan w:val="9"/>
            <w:hideMark/>
          </w:tcPr>
          <w:p w:rsidR="007C0187" w:rsidRDefault="007C018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ФГБОУ ВО «Пермский государственный </w:t>
            </w:r>
          </w:p>
          <w:p w:rsidR="007C0187" w:rsidRDefault="007C018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национальный исследовательский университет»</w:t>
            </w:r>
          </w:p>
        </w:tc>
      </w:tr>
      <w:tr w:rsidR="007C0187" w:rsidTr="007C0187">
        <w:trPr>
          <w:trHeight w:val="1917"/>
        </w:trPr>
        <w:tc>
          <w:tcPr>
            <w:tcW w:w="3209" w:type="dxa"/>
            <w:gridSpan w:val="3"/>
          </w:tcPr>
          <w:p w:rsidR="007C0187" w:rsidRDefault="007C018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09" w:type="dxa"/>
            <w:gridSpan w:val="3"/>
          </w:tcPr>
          <w:p w:rsidR="007C0187" w:rsidRDefault="007C018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10" w:type="dxa"/>
            <w:gridSpan w:val="3"/>
          </w:tcPr>
          <w:p w:rsidR="007C0187" w:rsidRDefault="007C018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C0187" w:rsidTr="007C0187">
        <w:tc>
          <w:tcPr>
            <w:tcW w:w="988" w:type="dxa"/>
            <w:gridSpan w:val="2"/>
          </w:tcPr>
          <w:p w:rsidR="007C0187" w:rsidRDefault="007C018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54" w:type="dxa"/>
            <w:gridSpan w:val="5"/>
            <w:hideMark/>
          </w:tcPr>
          <w:p w:rsidR="007C0187" w:rsidRDefault="007C018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ОТЧЕТ</w:t>
            </w:r>
          </w:p>
          <w:p w:rsidR="007C0187" w:rsidRDefault="00DC28BF" w:rsidP="0081615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 лабораторной работе № </w:t>
            </w:r>
            <w:r w:rsidRPr="0071016A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7C0187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 w:rsidR="00E54F13" w:rsidRPr="00E54F13">
              <w:rPr>
                <w:rFonts w:ascii="Times New Roman" w:hAnsi="Times New Roman" w:cs="Times New Roman"/>
                <w:sz w:val="28"/>
                <w:szCs w:val="28"/>
              </w:rPr>
              <w:t>Интерполирование. Среднеквадратичное приближение</w:t>
            </w:r>
            <w:r w:rsidR="007C0187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986" w:type="dxa"/>
            <w:gridSpan w:val="2"/>
          </w:tcPr>
          <w:p w:rsidR="007C0187" w:rsidRDefault="007C018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C0187" w:rsidTr="007C0187">
        <w:trPr>
          <w:trHeight w:val="1907"/>
        </w:trPr>
        <w:tc>
          <w:tcPr>
            <w:tcW w:w="3209" w:type="dxa"/>
            <w:gridSpan w:val="3"/>
          </w:tcPr>
          <w:p w:rsidR="007C0187" w:rsidRDefault="007C018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09" w:type="dxa"/>
            <w:gridSpan w:val="3"/>
          </w:tcPr>
          <w:p w:rsidR="007C0187" w:rsidRDefault="007C018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10" w:type="dxa"/>
            <w:gridSpan w:val="3"/>
          </w:tcPr>
          <w:p w:rsidR="007C0187" w:rsidRDefault="007C018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C0187" w:rsidTr="007C0187">
        <w:trPr>
          <w:trHeight w:val="1968"/>
        </w:trPr>
        <w:tc>
          <w:tcPr>
            <w:tcW w:w="704" w:type="dxa"/>
          </w:tcPr>
          <w:p w:rsidR="007C0187" w:rsidRDefault="007C018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gridSpan w:val="3"/>
            <w:hideMark/>
          </w:tcPr>
          <w:p w:rsidR="007C0187" w:rsidRDefault="007C018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Работу выполнили</w:t>
            </w:r>
          </w:p>
          <w:p w:rsidR="007C0187" w:rsidRDefault="007C018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студенты гр. ______________</w:t>
            </w:r>
          </w:p>
          <w:p w:rsidR="007C0187" w:rsidRDefault="007C0187" w:rsidP="007C01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Гришин Н.А.____________</w:t>
            </w:r>
          </w:p>
          <w:p w:rsidR="007C0187" w:rsidRDefault="007C0187">
            <w:pPr>
              <w:spacing w:after="0" w:line="240" w:lineRule="auto"/>
              <w:ind w:firstLine="117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(подпись)</w:t>
            </w:r>
          </w:p>
          <w:p w:rsidR="007C0187" w:rsidRDefault="007C0187" w:rsidP="007C01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Вотинова Е.С.____________</w:t>
            </w:r>
          </w:p>
          <w:p w:rsidR="007C0187" w:rsidRDefault="007C0187">
            <w:pPr>
              <w:spacing w:after="0" w:line="240" w:lineRule="auto"/>
              <w:ind w:firstLine="117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(подпись)</w:t>
            </w:r>
          </w:p>
          <w:p w:rsidR="007C0187" w:rsidRDefault="007C018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«___» _________ 2020</w:t>
            </w:r>
          </w:p>
        </w:tc>
        <w:tc>
          <w:tcPr>
            <w:tcW w:w="709" w:type="dxa"/>
          </w:tcPr>
          <w:p w:rsidR="007C0187" w:rsidRDefault="007C018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gridSpan w:val="3"/>
          </w:tcPr>
          <w:p w:rsidR="007C0187" w:rsidRDefault="007C018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Проверил</w:t>
            </w:r>
          </w:p>
          <w:p w:rsidR="007C0187" w:rsidRDefault="007C018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Профессор, доктор физико-математических наук</w:t>
            </w:r>
          </w:p>
          <w:p w:rsidR="007C0187" w:rsidRDefault="007C01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7C0187" w:rsidRDefault="007C01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Русаков С.В.______________</w:t>
            </w:r>
          </w:p>
          <w:p w:rsidR="007C0187" w:rsidRDefault="007C0187">
            <w:pPr>
              <w:spacing w:after="0" w:line="240" w:lineRule="auto"/>
              <w:ind w:firstLine="2030"/>
              <w:jc w:val="center"/>
              <w:rPr>
                <w:rFonts w:ascii="Times New Roman" w:hAnsi="Times New Roman" w:cs="Times New Roman"/>
                <w:sz w:val="18"/>
                <w:szCs w:val="28"/>
              </w:rPr>
            </w:pPr>
            <w:r>
              <w:rPr>
                <w:rFonts w:ascii="Times New Roman" w:hAnsi="Times New Roman" w:cs="Times New Roman"/>
                <w:sz w:val="18"/>
                <w:szCs w:val="28"/>
              </w:rPr>
              <w:t>(подпись)</w:t>
            </w:r>
          </w:p>
          <w:p w:rsidR="007C0187" w:rsidRDefault="007C018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«___» ______________ 2020</w:t>
            </w:r>
          </w:p>
        </w:tc>
        <w:tc>
          <w:tcPr>
            <w:tcW w:w="561" w:type="dxa"/>
          </w:tcPr>
          <w:p w:rsidR="007C0187" w:rsidRDefault="007C018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C0187" w:rsidTr="007C0187">
        <w:trPr>
          <w:trHeight w:val="3244"/>
        </w:trPr>
        <w:tc>
          <w:tcPr>
            <w:tcW w:w="704" w:type="dxa"/>
          </w:tcPr>
          <w:p w:rsidR="007C0187" w:rsidRDefault="007C018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gridSpan w:val="3"/>
          </w:tcPr>
          <w:p w:rsidR="007C0187" w:rsidRDefault="007C018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9" w:type="dxa"/>
          </w:tcPr>
          <w:p w:rsidR="007C0187" w:rsidRDefault="007C018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gridSpan w:val="3"/>
          </w:tcPr>
          <w:p w:rsidR="007C0187" w:rsidRDefault="007C018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1" w:type="dxa"/>
          </w:tcPr>
          <w:p w:rsidR="007C0187" w:rsidRDefault="007C018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C0187" w:rsidTr="007C0187">
        <w:trPr>
          <w:trHeight w:val="85"/>
        </w:trPr>
        <w:tc>
          <w:tcPr>
            <w:tcW w:w="9628" w:type="dxa"/>
            <w:gridSpan w:val="9"/>
            <w:hideMark/>
          </w:tcPr>
          <w:p w:rsidR="007C0187" w:rsidRDefault="007C018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Пермь 2020</w:t>
            </w:r>
          </w:p>
        </w:tc>
      </w:tr>
    </w:tbl>
    <w:p w:rsidR="007C0187" w:rsidRDefault="007C0187">
      <w:pPr>
        <w:sectPr w:rsidR="007C018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1100893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A485D" w:rsidRDefault="000A485D">
          <w:pPr>
            <w:pStyle w:val="a4"/>
          </w:pPr>
          <w:r>
            <w:t>Оглавление</w:t>
          </w:r>
        </w:p>
        <w:p w:rsidR="0071016A" w:rsidRDefault="000A485D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843261" w:history="1">
            <w:r w:rsidR="0071016A" w:rsidRPr="006D1066">
              <w:rPr>
                <w:rStyle w:val="a6"/>
                <w:noProof/>
              </w:rPr>
              <w:t>1.</w:t>
            </w:r>
            <w:r w:rsidR="0071016A">
              <w:rPr>
                <w:rFonts w:eastAsiaTheme="minorEastAsia"/>
                <w:noProof/>
                <w:lang w:eastAsia="ru-RU"/>
              </w:rPr>
              <w:tab/>
            </w:r>
            <w:r w:rsidR="0071016A" w:rsidRPr="006D1066">
              <w:rPr>
                <w:rStyle w:val="a6"/>
                <w:noProof/>
              </w:rPr>
              <w:t>Постановка задачи</w:t>
            </w:r>
            <w:r w:rsidR="0071016A">
              <w:rPr>
                <w:noProof/>
                <w:webHidden/>
              </w:rPr>
              <w:tab/>
            </w:r>
            <w:r w:rsidR="0071016A">
              <w:rPr>
                <w:noProof/>
                <w:webHidden/>
              </w:rPr>
              <w:fldChar w:fldCharType="begin"/>
            </w:r>
            <w:r w:rsidR="0071016A">
              <w:rPr>
                <w:noProof/>
                <w:webHidden/>
              </w:rPr>
              <w:instrText xml:space="preserve"> PAGEREF _Toc55843261 \h </w:instrText>
            </w:r>
            <w:r w:rsidR="0071016A">
              <w:rPr>
                <w:noProof/>
                <w:webHidden/>
              </w:rPr>
            </w:r>
            <w:r w:rsidR="0071016A">
              <w:rPr>
                <w:noProof/>
                <w:webHidden/>
              </w:rPr>
              <w:fldChar w:fldCharType="separate"/>
            </w:r>
            <w:r w:rsidR="0071016A">
              <w:rPr>
                <w:noProof/>
                <w:webHidden/>
              </w:rPr>
              <w:t>3</w:t>
            </w:r>
            <w:r w:rsidR="0071016A">
              <w:rPr>
                <w:noProof/>
                <w:webHidden/>
              </w:rPr>
              <w:fldChar w:fldCharType="end"/>
            </w:r>
          </w:hyperlink>
        </w:p>
        <w:p w:rsidR="0071016A" w:rsidRDefault="0071016A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5843262" w:history="1">
            <w:r w:rsidRPr="006D1066">
              <w:rPr>
                <w:rStyle w:val="a6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D1066">
              <w:rPr>
                <w:rStyle w:val="a6"/>
                <w:noProof/>
              </w:rPr>
              <w:t>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_Toc55843262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16A" w:rsidRDefault="0071016A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5843263" w:history="1">
            <w:r w:rsidRPr="006D1066">
              <w:rPr>
                <w:rStyle w:val="a6"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D1066">
              <w:rPr>
                <w:rStyle w:val="a6"/>
                <w:noProof/>
              </w:rPr>
              <w:t>Решение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_Toc55843263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16A" w:rsidRDefault="0071016A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5843264" w:history="1">
            <w:r w:rsidRPr="006D1066">
              <w:rPr>
                <w:rStyle w:val="a6"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D1066">
              <w:rPr>
                <w:rStyle w:val="a6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_Toc55843264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16A" w:rsidRDefault="0071016A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5843265" w:history="1">
            <w:r w:rsidRPr="006D1066">
              <w:rPr>
                <w:rStyle w:val="a6"/>
                <w:noProof/>
              </w:rPr>
              <w:t>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D1066">
              <w:rPr>
                <w:rStyle w:val="a6"/>
                <w:noProof/>
              </w:rPr>
              <w:t>Краткие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_Toc55843265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16A" w:rsidRDefault="0071016A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5843266" w:history="1">
            <w:r w:rsidRPr="006D1066">
              <w:rPr>
                <w:rStyle w:val="a6"/>
                <w:noProof/>
              </w:rPr>
              <w:t>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D1066">
              <w:rPr>
                <w:rStyle w:val="a6"/>
                <w:noProof/>
              </w:rPr>
              <w:t>Текст программы</w:t>
            </w:r>
            <w:r w:rsidRPr="006D1066">
              <w:rPr>
                <w:rStyle w:val="a6"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_Toc55843266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85D" w:rsidRDefault="000A485D">
          <w:r>
            <w:rPr>
              <w:b/>
              <w:bCs/>
            </w:rPr>
            <w:fldChar w:fldCharType="end"/>
          </w:r>
        </w:p>
      </w:sdtContent>
    </w:sdt>
    <w:p w:rsidR="007C0187" w:rsidRDefault="007C0187"/>
    <w:p w:rsidR="007C0187" w:rsidRDefault="007C0187">
      <w:pPr>
        <w:sectPr w:rsidR="007C018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C0187" w:rsidRDefault="007C0187" w:rsidP="007C0187">
      <w:pPr>
        <w:pStyle w:val="1"/>
      </w:pPr>
      <w:bookmarkStart w:id="0" w:name="_Toc55843261"/>
      <w:r>
        <w:lastRenderedPageBreak/>
        <w:t>Постановка задачи</w:t>
      </w:r>
      <w:bookmarkEnd w:id="0"/>
    </w:p>
    <w:p w:rsidR="00E54F13" w:rsidRDefault="00E54F13" w:rsidP="00E54F13">
      <w:pPr>
        <w:rPr>
          <w:sz w:val="28"/>
        </w:rPr>
      </w:pPr>
      <w:r>
        <w:rPr>
          <w:i/>
          <w:iCs/>
          <w:sz w:val="28"/>
        </w:rPr>
        <w:t>Задача</w:t>
      </w:r>
      <w:r>
        <w:rPr>
          <w:sz w:val="28"/>
        </w:rPr>
        <w:t xml:space="preserve"> - приблизить заданную функцию  </w:t>
      </w:r>
      <w:r>
        <w:rPr>
          <w:position w:val="-12"/>
          <w:sz w:val="28"/>
        </w:rPr>
        <w:object w:dxaOrig="5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.6pt;height:18pt" o:ole="">
            <v:imagedata r:id="rId7" o:title=""/>
          </v:shape>
          <o:OLEObject Type="Embed" ProgID="Equation.3" ShapeID="_x0000_i1025" DrawAspect="Content" ObjectID="_1666456977" r:id="rId8"/>
        </w:object>
      </w:r>
      <w:r>
        <w:rPr>
          <w:sz w:val="28"/>
        </w:rPr>
        <w:t xml:space="preserve"> на отрезке </w:t>
      </w:r>
      <w:r>
        <w:rPr>
          <w:position w:val="-10"/>
          <w:sz w:val="28"/>
        </w:rPr>
        <w:object w:dxaOrig="940" w:dyaOrig="340">
          <v:shape id="_x0000_i1026" type="#_x0000_t75" style="width:47.4pt;height:17.4pt" o:ole="">
            <v:imagedata r:id="rId9" o:title=""/>
          </v:shape>
          <o:OLEObject Type="Embed" ProgID="Equation.3" ShapeID="_x0000_i1026" DrawAspect="Content" ObjectID="_1666456978" r:id="rId10"/>
        </w:object>
      </w:r>
      <w:r>
        <w:rPr>
          <w:sz w:val="28"/>
        </w:rPr>
        <w:t>.</w:t>
      </w:r>
    </w:p>
    <w:p w:rsidR="00E54F13" w:rsidRDefault="00E54F13" w:rsidP="00E54F13">
      <w:pPr>
        <w:rPr>
          <w:sz w:val="28"/>
        </w:rPr>
      </w:pPr>
    </w:p>
    <w:p w:rsidR="00E54F13" w:rsidRDefault="00E54F13" w:rsidP="00E54F13">
      <w:pPr>
        <w:rPr>
          <w:sz w:val="28"/>
        </w:rPr>
      </w:pPr>
      <w:r>
        <w:rPr>
          <w:sz w:val="28"/>
        </w:rPr>
        <w:t xml:space="preserve">1) Построить таблицу </w:t>
      </w:r>
      <w:r>
        <w:rPr>
          <w:position w:val="-18"/>
          <w:sz w:val="28"/>
        </w:rPr>
        <w:object w:dxaOrig="1820" w:dyaOrig="440">
          <v:shape id="_x0000_i1027" type="#_x0000_t75" style="width:90.6pt;height:22.2pt" o:ole="">
            <v:imagedata r:id="rId11" o:title=""/>
          </v:shape>
          <o:OLEObject Type="Embed" ProgID="Equation.3" ShapeID="_x0000_i1027" DrawAspect="Content" ObjectID="_1666456979" r:id="rId12"/>
        </w:object>
      </w:r>
      <w:r>
        <w:rPr>
          <w:sz w:val="28"/>
        </w:rPr>
        <w:t xml:space="preserve">,   </w:t>
      </w:r>
      <w:r>
        <w:rPr>
          <w:position w:val="-12"/>
          <w:sz w:val="28"/>
        </w:rPr>
        <w:object w:dxaOrig="1660" w:dyaOrig="380">
          <v:shape id="_x0000_i1028" type="#_x0000_t75" style="width:83.4pt;height:19.2pt" o:ole="">
            <v:imagedata r:id="rId13" o:title=""/>
          </v:shape>
          <o:OLEObject Type="Embed" ProgID="Equation.3" ShapeID="_x0000_i1028" DrawAspect="Content" ObjectID="_1666456980" r:id="rId14"/>
        </w:object>
      </w:r>
      <w:r>
        <w:rPr>
          <w:sz w:val="28"/>
        </w:rPr>
        <w:t xml:space="preserve">  </w:t>
      </w:r>
      <w:r>
        <w:rPr>
          <w:position w:val="-12"/>
          <w:sz w:val="28"/>
        </w:rPr>
        <w:object w:dxaOrig="5200" w:dyaOrig="420">
          <v:shape id="_x0000_i1029" type="#_x0000_t75" style="width:261pt;height:21.6pt" o:ole="">
            <v:imagedata r:id="rId15" o:title=""/>
          </v:shape>
          <o:OLEObject Type="Embed" ProgID="Equation.3" ShapeID="_x0000_i1029" DrawAspect="Content" ObjectID="_1666456981" r:id="rId16"/>
        </w:object>
      </w:r>
      <w:r>
        <w:rPr>
          <w:sz w:val="28"/>
        </w:rPr>
        <w:t>.</w:t>
      </w:r>
    </w:p>
    <w:p w:rsidR="00E54F13" w:rsidRDefault="00E54F13" w:rsidP="00E54F13">
      <w:pPr>
        <w:rPr>
          <w:sz w:val="28"/>
        </w:rPr>
      </w:pPr>
    </w:p>
    <w:p w:rsidR="00E54F13" w:rsidRDefault="00E54F13" w:rsidP="00E54F13">
      <w:pPr>
        <w:rPr>
          <w:sz w:val="28"/>
        </w:rPr>
      </w:pPr>
      <w:r>
        <w:rPr>
          <w:sz w:val="28"/>
        </w:rPr>
        <w:t xml:space="preserve">По полученной таблице произвести интерполяцию с помощью </w:t>
      </w:r>
    </w:p>
    <w:p w:rsidR="00E54F13" w:rsidRDefault="00E54F13" w:rsidP="00E54F13">
      <w:pPr>
        <w:numPr>
          <w:ilvl w:val="1"/>
          <w:numId w:val="11"/>
        </w:numPr>
        <w:spacing w:after="0" w:line="240" w:lineRule="auto"/>
        <w:rPr>
          <w:sz w:val="28"/>
        </w:rPr>
      </w:pPr>
      <w:r>
        <w:rPr>
          <w:sz w:val="28"/>
        </w:rPr>
        <w:t>формулы Ньютона;</w:t>
      </w:r>
    </w:p>
    <w:p w:rsidR="00E54F13" w:rsidRDefault="00E54F13" w:rsidP="00E54F13">
      <w:pPr>
        <w:numPr>
          <w:ilvl w:val="1"/>
          <w:numId w:val="11"/>
        </w:numPr>
        <w:spacing w:after="0" w:line="240" w:lineRule="auto"/>
        <w:rPr>
          <w:sz w:val="28"/>
        </w:rPr>
      </w:pPr>
      <w:r>
        <w:rPr>
          <w:sz w:val="28"/>
        </w:rPr>
        <w:t>кубических сплайнов дефекта 1.</w:t>
      </w:r>
    </w:p>
    <w:p w:rsidR="00E54F13" w:rsidRDefault="00E54F13" w:rsidP="00E54F13">
      <w:pPr>
        <w:rPr>
          <w:sz w:val="28"/>
        </w:rPr>
      </w:pPr>
    </w:p>
    <w:p w:rsidR="00E54F13" w:rsidRDefault="00E54F13" w:rsidP="00E54F13">
      <w:pPr>
        <w:rPr>
          <w:sz w:val="28"/>
        </w:rPr>
      </w:pPr>
      <w:r>
        <w:rPr>
          <w:sz w:val="28"/>
        </w:rPr>
        <w:t xml:space="preserve">Провести оценку погрешности в узлах </w:t>
      </w:r>
      <w:r>
        <w:rPr>
          <w:position w:val="-12"/>
          <w:sz w:val="28"/>
        </w:rPr>
        <w:object w:dxaOrig="3980" w:dyaOrig="460">
          <v:shape id="_x0000_i1030" type="#_x0000_t75" style="width:199.2pt;height:23.4pt" o:ole="">
            <v:imagedata r:id="rId17" o:title=""/>
          </v:shape>
          <o:OLEObject Type="Embed" ProgID="Equation.3" ShapeID="_x0000_i1030" DrawAspect="Content" ObjectID="_1666456982" r:id="rId18"/>
        </w:object>
      </w:r>
      <w:r>
        <w:rPr>
          <w:sz w:val="28"/>
        </w:rPr>
        <w:t>.</w:t>
      </w:r>
    </w:p>
    <w:p w:rsidR="00E54F13" w:rsidRDefault="00E54F13" w:rsidP="00E54F13">
      <w:pPr>
        <w:rPr>
          <w:sz w:val="28"/>
        </w:rPr>
      </w:pPr>
      <w:r>
        <w:rPr>
          <w:sz w:val="28"/>
        </w:rPr>
        <w:t>Сравнить оценку погрешности с реальной погрешностью.</w:t>
      </w:r>
    </w:p>
    <w:p w:rsidR="00E54F13" w:rsidRPr="00E54F13" w:rsidRDefault="00E54F13" w:rsidP="00E54F13">
      <w:pPr>
        <w:rPr>
          <w:sz w:val="28"/>
        </w:rPr>
      </w:pPr>
    </w:p>
    <w:p w:rsidR="00E54F13" w:rsidRDefault="00E54F13" w:rsidP="00E54F13">
      <w:pPr>
        <w:rPr>
          <w:sz w:val="28"/>
        </w:rPr>
      </w:pPr>
      <w:r>
        <w:rPr>
          <w:sz w:val="28"/>
        </w:rPr>
        <w:t xml:space="preserve">2) Выполнить среднеквадратичное приближение заданной функции на заданном отрезке </w:t>
      </w:r>
      <w:r>
        <w:rPr>
          <w:sz w:val="28"/>
          <w:lang w:val="en-US"/>
        </w:rPr>
        <w:t>c</w:t>
      </w:r>
      <w:r>
        <w:rPr>
          <w:sz w:val="28"/>
        </w:rPr>
        <w:t xml:space="preserve"> помощью полинома второго порядка</w:t>
      </w:r>
    </w:p>
    <w:p w:rsidR="00E54F13" w:rsidRDefault="00E54F13" w:rsidP="00E54F13">
      <w:pPr>
        <w:numPr>
          <w:ilvl w:val="1"/>
          <w:numId w:val="11"/>
        </w:numPr>
        <w:spacing w:after="0" w:line="240" w:lineRule="auto"/>
        <w:rPr>
          <w:sz w:val="28"/>
        </w:rPr>
      </w:pPr>
      <w:r>
        <w:rPr>
          <w:sz w:val="28"/>
        </w:rPr>
        <w:t>дискретный вариант (по таблице из п.1);</w:t>
      </w:r>
    </w:p>
    <w:p w:rsidR="00E54F13" w:rsidRDefault="00E54F13" w:rsidP="00E54F13">
      <w:pPr>
        <w:numPr>
          <w:ilvl w:val="1"/>
          <w:numId w:val="11"/>
        </w:numPr>
        <w:spacing w:after="0" w:line="240" w:lineRule="auto"/>
        <w:rPr>
          <w:sz w:val="28"/>
        </w:rPr>
      </w:pPr>
      <w:r>
        <w:rPr>
          <w:sz w:val="28"/>
        </w:rPr>
        <w:t>непрерывный (интегральный) вариант.</w:t>
      </w:r>
    </w:p>
    <w:p w:rsidR="00E54F13" w:rsidRDefault="00E54F13" w:rsidP="00E54F13">
      <w:pPr>
        <w:rPr>
          <w:sz w:val="28"/>
        </w:rPr>
      </w:pPr>
      <w:r>
        <w:rPr>
          <w:sz w:val="28"/>
        </w:rPr>
        <w:t>Провести оценку погрешности.</w:t>
      </w:r>
    </w:p>
    <w:p w:rsidR="00E54F13" w:rsidRDefault="00E54F13" w:rsidP="00E54F13">
      <w:pPr>
        <w:rPr>
          <w:sz w:val="28"/>
        </w:rPr>
      </w:pPr>
      <w:r>
        <w:rPr>
          <w:sz w:val="28"/>
        </w:rPr>
        <w:t xml:space="preserve">Построить график </w:t>
      </w:r>
      <w:proofErr w:type="gramStart"/>
      <w:r>
        <w:rPr>
          <w:sz w:val="28"/>
        </w:rPr>
        <w:t>приближаемой</w:t>
      </w:r>
      <w:proofErr w:type="gramEnd"/>
      <w:r>
        <w:rPr>
          <w:sz w:val="28"/>
        </w:rPr>
        <w:t xml:space="preserve"> и приближающих функций.</w:t>
      </w:r>
    </w:p>
    <w:p w:rsidR="00E54F13" w:rsidRDefault="00E54F13" w:rsidP="00E54F13">
      <w:pPr>
        <w:rPr>
          <w:sz w:val="28"/>
        </w:rPr>
      </w:pPr>
    </w:p>
    <w:p w:rsidR="00E54F13" w:rsidRDefault="00E54F13" w:rsidP="00E54F13">
      <w:pPr>
        <w:rPr>
          <w:sz w:val="28"/>
        </w:rPr>
      </w:pPr>
      <w:r>
        <w:rPr>
          <w:sz w:val="28"/>
        </w:rPr>
        <w:t>3) Методом обратного интерполирования, используя интерполяционную формулу Ньютона,  найти корень уравнения</w:t>
      </w:r>
    </w:p>
    <w:p w:rsidR="00E54F13" w:rsidRDefault="00E54F13" w:rsidP="00E54F13">
      <w:pPr>
        <w:rPr>
          <w:sz w:val="28"/>
        </w:rPr>
      </w:pPr>
    </w:p>
    <w:p w:rsidR="00E54F13" w:rsidRDefault="00E54F13" w:rsidP="00E54F13">
      <w:pPr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Pr="00F66E36">
        <w:rPr>
          <w:position w:val="-10"/>
          <w:sz w:val="28"/>
        </w:rPr>
        <w:object w:dxaOrig="880" w:dyaOrig="320">
          <v:shape id="_x0000_i1031" type="#_x0000_t75" style="width:44.4pt;height:15.6pt" o:ole="">
            <v:imagedata r:id="rId19" o:title=""/>
          </v:shape>
          <o:OLEObject Type="Embed" ProgID="Equation.3" ShapeID="_x0000_i1031" DrawAspect="Content" ObjectID="_1666456983" r:id="rId20"/>
        </w:object>
      </w:r>
      <w:r>
        <w:rPr>
          <w:sz w:val="28"/>
        </w:rPr>
        <w:t>.</w:t>
      </w:r>
    </w:p>
    <w:p w:rsidR="00E54F13" w:rsidRPr="00B6223A" w:rsidRDefault="00E54F13" w:rsidP="00E54F13">
      <w:pPr>
        <w:rPr>
          <w:sz w:val="28"/>
        </w:rPr>
      </w:pPr>
    </w:p>
    <w:p w:rsidR="00E54F13" w:rsidRPr="002B3CD6" w:rsidRDefault="00E54F13" w:rsidP="00E54F13">
      <w:pPr>
        <w:rPr>
          <w:sz w:val="28"/>
        </w:rPr>
      </w:pPr>
      <w:r w:rsidRPr="002B3CD6">
        <w:rPr>
          <w:sz w:val="28"/>
        </w:rPr>
        <w:t xml:space="preserve">Константа </w:t>
      </w:r>
      <w:proofErr w:type="gramStart"/>
      <w:r w:rsidRPr="002B3CD6">
        <w:rPr>
          <w:i/>
          <w:sz w:val="28"/>
        </w:rPr>
        <w:t>с</w:t>
      </w:r>
      <w:r w:rsidRPr="002B3CD6">
        <w:rPr>
          <w:sz w:val="28"/>
        </w:rPr>
        <w:t xml:space="preserve">  выбирается</w:t>
      </w:r>
      <w:proofErr w:type="gramEnd"/>
      <w:r w:rsidRPr="002B3CD6">
        <w:rPr>
          <w:sz w:val="28"/>
        </w:rPr>
        <w:t xml:space="preserve"> таким образом, чтобы существовал корень на отрезке </w:t>
      </w:r>
      <w:r w:rsidRPr="002B3CD6">
        <w:rPr>
          <w:position w:val="-10"/>
          <w:sz w:val="28"/>
        </w:rPr>
        <w:object w:dxaOrig="840" w:dyaOrig="320">
          <v:shape id="_x0000_i1032" type="#_x0000_t75" style="width:42pt;height:15.6pt" o:ole="">
            <v:imagedata r:id="rId21" o:title=""/>
          </v:shape>
          <o:OLEObject Type="Embed" ProgID="Equation.3" ShapeID="_x0000_i1032" DrawAspect="Content" ObjectID="_1666456984" r:id="rId22"/>
        </w:object>
      </w:r>
      <w:r w:rsidRPr="002B3CD6">
        <w:rPr>
          <w:sz w:val="28"/>
        </w:rPr>
        <w:t>.</w:t>
      </w:r>
    </w:p>
    <w:p w:rsidR="00E54F13" w:rsidRDefault="00E54F13" w:rsidP="00E54F13">
      <w:pPr>
        <w:rPr>
          <w:i/>
          <w:iCs/>
          <w:sz w:val="28"/>
        </w:rPr>
      </w:pPr>
    </w:p>
    <w:p w:rsidR="00E54F13" w:rsidRDefault="00E54F13" w:rsidP="00E54F13">
      <w:pPr>
        <w:rPr>
          <w:i/>
          <w:iCs/>
          <w:sz w:val="28"/>
        </w:rPr>
      </w:pPr>
      <w:r>
        <w:rPr>
          <w:i/>
          <w:iCs/>
          <w:sz w:val="28"/>
        </w:rPr>
        <w:t>Указание.</w:t>
      </w:r>
    </w:p>
    <w:p w:rsidR="00E54F13" w:rsidRDefault="00E54F13" w:rsidP="00E54F13">
      <w:pPr>
        <w:pStyle w:val="21"/>
        <w:jc w:val="both"/>
      </w:pPr>
      <w:r>
        <w:lastRenderedPageBreak/>
        <w:t>1) При построении параметров кубического сплайна воспользоваться алгоритмом прогонки. Выполнить оценку погрешности аппроксимации значений первой производной  в узлах интерполяции.</w:t>
      </w:r>
    </w:p>
    <w:p w:rsidR="00816154" w:rsidRPr="00816154" w:rsidRDefault="00816154" w:rsidP="00816154">
      <w:pPr>
        <w:spacing w:after="0" w:line="240" w:lineRule="auto"/>
        <w:rPr>
          <w:sz w:val="28"/>
        </w:rPr>
      </w:pPr>
    </w:p>
    <w:p w:rsidR="007C0187" w:rsidRDefault="000A485D" w:rsidP="000A485D">
      <w:pPr>
        <w:pStyle w:val="1"/>
      </w:pPr>
      <w:bookmarkStart w:id="1" w:name="_Toc55843262"/>
      <w:r>
        <w:t>Исходные данные</w:t>
      </w:r>
      <w:bookmarkEnd w:id="1"/>
    </w:p>
    <w:p w:rsidR="00816154" w:rsidRDefault="00816154" w:rsidP="000A485D">
      <w:pPr>
        <w:pStyle w:val="a5"/>
        <w:rPr>
          <w:lang w:val="en-US"/>
        </w:rPr>
      </w:pPr>
      <w:r>
        <w:t>Вариант 3</w:t>
      </w:r>
      <w:r w:rsidR="00B736F0">
        <w:rPr>
          <w:lang w:val="en-US"/>
        </w:rPr>
        <w:t>:</w:t>
      </w:r>
    </w:p>
    <w:p w:rsidR="00B736F0" w:rsidRDefault="00E54F13" w:rsidP="000A485D">
      <w:pPr>
        <w:pStyle w:val="a5"/>
        <w:rPr>
          <w:lang w:val="en-US"/>
        </w:rPr>
      </w:pPr>
      <w:r w:rsidRPr="00E54F13">
        <w:rPr>
          <w:noProof/>
          <w:lang w:eastAsia="ru-RU"/>
        </w:rPr>
        <w:drawing>
          <wp:inline distT="0" distB="0" distL="0" distR="0" wp14:anchorId="6977678D" wp14:editId="24CC7CC4">
            <wp:extent cx="1264920" cy="3886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6F0" w:rsidRDefault="00816154" w:rsidP="000A485D">
      <w:pPr>
        <w:pStyle w:val="a5"/>
        <w:rPr>
          <w:lang w:val="en-US"/>
        </w:rPr>
      </w:pPr>
      <w:r>
        <w:t>Вариант 18</w:t>
      </w:r>
      <w:r w:rsidR="00B736F0">
        <w:rPr>
          <w:lang w:val="en-US"/>
        </w:rPr>
        <w:t xml:space="preserve">: </w:t>
      </w:r>
    </w:p>
    <w:p w:rsidR="00B736F0" w:rsidRDefault="00E54F13" w:rsidP="000A485D">
      <w:pPr>
        <w:pStyle w:val="a5"/>
        <w:rPr>
          <w:noProof/>
          <w:lang w:eastAsia="ru-RU"/>
        </w:rPr>
      </w:pPr>
      <w:r w:rsidRPr="00E54F13">
        <w:rPr>
          <w:noProof/>
          <w:lang w:eastAsia="ru-RU"/>
        </w:rPr>
        <w:drawing>
          <wp:inline distT="0" distB="0" distL="0" distR="0" wp14:anchorId="0AA2FA92" wp14:editId="4A956E9C">
            <wp:extent cx="1562100" cy="4495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54" w:rsidRDefault="00816154" w:rsidP="000A485D">
      <w:pPr>
        <w:pStyle w:val="a5"/>
        <w:rPr>
          <w:lang w:val="en-US"/>
        </w:rPr>
      </w:pPr>
    </w:p>
    <w:p w:rsidR="00B736F0" w:rsidRDefault="00B736F0" w:rsidP="000A485D">
      <w:pPr>
        <w:pStyle w:val="a5"/>
        <w:rPr>
          <w:lang w:val="en-US"/>
        </w:rPr>
        <w:sectPr w:rsidR="00B736F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736F0" w:rsidRDefault="0079573C" w:rsidP="00B736F0">
      <w:pPr>
        <w:pStyle w:val="1"/>
      </w:pPr>
      <w:bookmarkStart w:id="2" w:name="_Toc55843263"/>
      <w:r>
        <w:lastRenderedPageBreak/>
        <w:t>Решение</w:t>
      </w:r>
      <w:bookmarkEnd w:id="2"/>
    </w:p>
    <w:p w:rsidR="00E54F13" w:rsidRDefault="0079573C" w:rsidP="00E54F13">
      <w:pPr>
        <w:pStyle w:val="a5"/>
        <w:rPr>
          <w:b/>
        </w:rPr>
      </w:pPr>
      <w:r>
        <w:rPr>
          <w:b/>
        </w:rPr>
        <w:t>Вариант 3</w:t>
      </w:r>
    </w:p>
    <w:p w:rsidR="0040383C" w:rsidRDefault="0040383C" w:rsidP="0040383C">
      <w:pPr>
        <w:pStyle w:val="a5"/>
      </w:pPr>
    </w:p>
    <w:p w:rsidR="00E54F13" w:rsidRDefault="00E54F13" w:rsidP="0040383C">
      <w:pPr>
        <w:pStyle w:val="a5"/>
      </w:pPr>
      <w:r>
        <w:t xml:space="preserve">Аппроксимация функции </w:t>
      </w:r>
      <w:r>
        <w:rPr>
          <w:lang w:val="en-US"/>
        </w:rPr>
        <w:t>f</w:t>
      </w:r>
      <w:r w:rsidRPr="00E54F13">
        <w:t>(</w:t>
      </w:r>
      <w:r>
        <w:rPr>
          <w:lang w:val="en-US"/>
        </w:rPr>
        <w:t>x</w:t>
      </w:r>
      <w:r w:rsidRPr="00E54F13">
        <w:t>)</w:t>
      </w:r>
      <w:r>
        <w:t xml:space="preserve"> – замена этой функции некоторой другой функцией </w:t>
      </w:r>
      <w:r w:rsidRPr="00A11B30">
        <w:rPr>
          <w:position w:val="-12"/>
        </w:rPr>
        <w:object w:dxaOrig="560" w:dyaOrig="360">
          <v:shape id="_x0000_i1033" type="#_x0000_t75" style="width:28.2pt;height:18pt" o:ole="">
            <v:imagedata r:id="rId25" o:title=""/>
          </v:shape>
          <o:OLEObject Type="Embed" ProgID="Equation.3" ShapeID="_x0000_i1033" DrawAspect="Content" ObjectID="_1666456985" r:id="rId26"/>
        </w:object>
      </w:r>
      <w:r>
        <w:t>, близкой к исходной функции, но более простой с точки зрения проведения некоторых расчётов на основе этой функции, либо исследования функциональных свойств.</w:t>
      </w:r>
    </w:p>
    <w:p w:rsidR="00E54F13" w:rsidRDefault="00E54F13" w:rsidP="0040383C">
      <w:pPr>
        <w:pStyle w:val="a5"/>
      </w:pPr>
      <w:r>
        <w:t xml:space="preserve">Одним из видов аппроксимации является интерполяция – способ нахождения промежуточных значений величины по имеющемуся дискретному набору известных значений. Обычно на практике применяется интерполяция многочленами, т.е. </w:t>
      </w:r>
      <w:r w:rsidRPr="00A11B30">
        <w:rPr>
          <w:position w:val="-12"/>
        </w:rPr>
        <w:object w:dxaOrig="1480" w:dyaOrig="380">
          <v:shape id="_x0000_i1034" type="#_x0000_t75" style="width:73.8pt;height:18.6pt" o:ole="">
            <v:imagedata r:id="rId27" o:title=""/>
          </v:shape>
          <o:OLEObject Type="Embed" ProgID="Equation.3" ShapeID="_x0000_i1034" DrawAspect="Content" ObjectID="_1666456986" r:id="rId28"/>
        </w:object>
      </w:r>
      <w:r>
        <w:t>.</w:t>
      </w:r>
    </w:p>
    <w:p w:rsidR="00E54F13" w:rsidRDefault="00E54F13" w:rsidP="0040383C">
      <w:pPr>
        <w:pStyle w:val="a5"/>
        <w:rPr>
          <w:position w:val="-26"/>
        </w:rPr>
      </w:pPr>
      <w:r>
        <w:t xml:space="preserve">Пусть для функции </w:t>
      </w:r>
      <w:r w:rsidRPr="00A11B30">
        <w:rPr>
          <w:position w:val="-12"/>
        </w:rPr>
        <w:object w:dxaOrig="600" w:dyaOrig="360">
          <v:shape id="_x0000_i1035" type="#_x0000_t75" style="width:30pt;height:18pt" o:ole="">
            <v:imagedata r:id="rId29" o:title=""/>
          </v:shape>
          <o:OLEObject Type="Embed" ProgID="Equation.3" ShapeID="_x0000_i1035" DrawAspect="Content" ObjectID="_1666456987" r:id="rId30"/>
        </w:object>
      </w:r>
      <w:r>
        <w:t xml:space="preserve"> на отрезке </w:t>
      </w:r>
      <w:r w:rsidRPr="00CA5024">
        <w:rPr>
          <w:position w:val="-10"/>
        </w:rPr>
        <w:object w:dxaOrig="620" w:dyaOrig="340">
          <v:shape id="_x0000_i1036" type="#_x0000_t75" style="width:31.2pt;height:16.8pt" o:ole="">
            <v:imagedata r:id="rId31" o:title=""/>
          </v:shape>
          <o:OLEObject Type="Embed" ProgID="Equation.3" ShapeID="_x0000_i1036" DrawAspect="Content" ObjectID="_1666456988" r:id="rId32"/>
        </w:object>
      </w:r>
      <w:r>
        <w:t xml:space="preserve"> имеется таблица </w:t>
      </w:r>
      <w:r w:rsidRPr="00C64B5A">
        <w:rPr>
          <w:position w:val="-14"/>
        </w:rPr>
        <w:object w:dxaOrig="1579" w:dyaOrig="400">
          <v:shape id="_x0000_i1037" type="#_x0000_t75" style="width:78.6pt;height:19.8pt" o:ole="">
            <v:imagedata r:id="rId33" o:title=""/>
          </v:shape>
          <o:OLEObject Type="Embed" ProgID="Equation.3" ShapeID="_x0000_i1037" DrawAspect="Content" ObjectID="_1666456989" r:id="rId34"/>
        </w:object>
      </w:r>
      <w:r>
        <w:rPr>
          <w:position w:val="-14"/>
        </w:rPr>
        <w:t xml:space="preserve">, где </w:t>
      </w:r>
      <w:r w:rsidRPr="00AF22C5">
        <w:rPr>
          <w:position w:val="-36"/>
        </w:rPr>
        <w:object w:dxaOrig="2280" w:dyaOrig="859">
          <v:shape id="_x0000_i1038" type="#_x0000_t75" style="width:114pt;height:43.2pt" o:ole="">
            <v:imagedata r:id="rId35" o:title=""/>
          </v:shape>
          <o:OLEObject Type="Embed" ProgID="Equation.3" ShapeID="_x0000_i1038" DrawAspect="Content" ObjectID="_1666456990" r:id="rId36"/>
        </w:object>
      </w:r>
    </w:p>
    <w:p w:rsidR="00E54F13" w:rsidRPr="00DE1CC3" w:rsidRDefault="00E54F13" w:rsidP="00E54F13">
      <w:pPr>
        <w:pStyle w:val="a5"/>
      </w:pPr>
    </w:p>
    <w:p w:rsidR="0040383C" w:rsidRDefault="0040383C" w:rsidP="00E54F13">
      <w:pPr>
        <w:pStyle w:val="a5"/>
        <w:rPr>
          <w:b/>
        </w:rPr>
      </w:pPr>
      <w:r>
        <w:rPr>
          <w:b/>
        </w:rPr>
        <w:t>Формула Ньютона</w:t>
      </w:r>
    </w:p>
    <w:p w:rsidR="0040383C" w:rsidRDefault="0040383C" w:rsidP="00E54F13">
      <w:pPr>
        <w:pStyle w:val="a5"/>
      </w:pPr>
    </w:p>
    <w:p w:rsidR="0079573C" w:rsidRPr="0079573C" w:rsidRDefault="0079573C" w:rsidP="0079573C">
      <w:pPr>
        <w:pStyle w:val="a5"/>
      </w:pPr>
      <w:r w:rsidRPr="0079573C">
        <w:object w:dxaOrig="1300" w:dyaOrig="360">
          <v:shape id="_x0000_i1039" type="#_x0000_t75" style="width:84pt;height:23.4pt" o:ole="">
            <v:imagedata r:id="rId37" o:title=""/>
          </v:shape>
          <o:OLEObject Type="Embed" ProgID="Equation.DSMT4" ShapeID="_x0000_i1039" DrawAspect="Content" ObjectID="_1666456991" r:id="rId38"/>
        </w:object>
      </w:r>
    </w:p>
    <w:p w:rsidR="0079573C" w:rsidRDefault="0079573C" w:rsidP="0079573C">
      <w:pPr>
        <w:pStyle w:val="a5"/>
      </w:pPr>
      <w:bookmarkStart w:id="3" w:name="_GoBack"/>
      <w:bookmarkEnd w:id="3"/>
    </w:p>
    <w:p w:rsidR="0079573C" w:rsidRPr="00F03C39" w:rsidRDefault="0079573C" w:rsidP="0079573C">
      <w:pPr>
        <w:pStyle w:val="a5"/>
      </w:pPr>
      <w:r w:rsidRPr="00F03C39">
        <w:t xml:space="preserve">Таблица </w:t>
      </w:r>
      <w:r w:rsidR="00F03C39">
        <w:t>разделенных</w:t>
      </w:r>
      <w:r w:rsidRPr="00F03C39">
        <w:t xml:space="preserve"> разностей</w:t>
      </w:r>
    </w:p>
    <w:p w:rsidR="00F03C39" w:rsidRPr="00F03C39" w:rsidRDefault="00F03C39" w:rsidP="00F03C39">
      <w:pPr>
        <w:pStyle w:val="a5"/>
        <w:rPr>
          <w:sz w:val="24"/>
          <w:szCs w:val="24"/>
        </w:rPr>
      </w:pPr>
      <w:r w:rsidRPr="00F03C39">
        <w:rPr>
          <w:sz w:val="24"/>
          <w:szCs w:val="24"/>
        </w:rPr>
        <w:t xml:space="preserve">1.000000    2.000000    9.493242    </w:t>
      </w:r>
      <w:r>
        <w:rPr>
          <w:sz w:val="24"/>
          <w:szCs w:val="24"/>
        </w:rPr>
        <w:t xml:space="preserve"> </w:t>
      </w:r>
      <w:r w:rsidRPr="00F03C39">
        <w:rPr>
          <w:sz w:val="24"/>
          <w:szCs w:val="24"/>
        </w:rPr>
        <w:t xml:space="preserve">9.012163    </w:t>
      </w:r>
      <w:r>
        <w:rPr>
          <w:sz w:val="24"/>
          <w:szCs w:val="24"/>
        </w:rPr>
        <w:t xml:space="preserve">  </w:t>
      </w:r>
      <w:r w:rsidRPr="00F03C39">
        <w:rPr>
          <w:sz w:val="24"/>
          <w:szCs w:val="24"/>
        </w:rPr>
        <w:t>5.703643    2.707303    1.028043</w:t>
      </w:r>
    </w:p>
    <w:p w:rsidR="00F03C39" w:rsidRPr="00F03C39" w:rsidRDefault="00F03C39" w:rsidP="00F03C39">
      <w:pPr>
        <w:pStyle w:val="a5"/>
        <w:rPr>
          <w:sz w:val="24"/>
          <w:szCs w:val="24"/>
        </w:rPr>
      </w:pPr>
      <w:r w:rsidRPr="00F03C39">
        <w:rPr>
          <w:sz w:val="24"/>
          <w:szCs w:val="24"/>
        </w:rPr>
        <w:t xml:space="preserve">1.200000    3.898648   </w:t>
      </w:r>
      <w:r>
        <w:rPr>
          <w:sz w:val="24"/>
          <w:szCs w:val="24"/>
        </w:rPr>
        <w:t xml:space="preserve"> </w:t>
      </w:r>
      <w:r w:rsidRPr="00F03C39">
        <w:rPr>
          <w:sz w:val="24"/>
          <w:szCs w:val="24"/>
        </w:rPr>
        <w:t>13.098107   12.434349    7.869485    3.735346</w:t>
      </w:r>
    </w:p>
    <w:p w:rsidR="00F03C39" w:rsidRPr="00F03C39" w:rsidRDefault="00F03C39" w:rsidP="00F03C39">
      <w:pPr>
        <w:pStyle w:val="a5"/>
        <w:rPr>
          <w:sz w:val="24"/>
          <w:szCs w:val="24"/>
        </w:rPr>
      </w:pPr>
      <w:r w:rsidRPr="00F03C39">
        <w:rPr>
          <w:sz w:val="24"/>
          <w:szCs w:val="24"/>
        </w:rPr>
        <w:t xml:space="preserve">1.400000    6.518270   </w:t>
      </w:r>
      <w:r>
        <w:rPr>
          <w:sz w:val="24"/>
          <w:szCs w:val="24"/>
        </w:rPr>
        <w:t xml:space="preserve"> </w:t>
      </w:r>
      <w:r w:rsidRPr="00F03C39">
        <w:rPr>
          <w:sz w:val="24"/>
          <w:szCs w:val="24"/>
        </w:rPr>
        <w:t xml:space="preserve">18.071847   17.156041   </w:t>
      </w:r>
      <w:r>
        <w:rPr>
          <w:sz w:val="24"/>
          <w:szCs w:val="24"/>
        </w:rPr>
        <w:t xml:space="preserve"> </w:t>
      </w:r>
      <w:r w:rsidRPr="00F03C39">
        <w:rPr>
          <w:sz w:val="24"/>
          <w:szCs w:val="24"/>
        </w:rPr>
        <w:t>10.857762</w:t>
      </w:r>
    </w:p>
    <w:p w:rsidR="00F03C39" w:rsidRPr="00F03C39" w:rsidRDefault="00F03C39" w:rsidP="00F03C39">
      <w:pPr>
        <w:pStyle w:val="a5"/>
        <w:rPr>
          <w:sz w:val="24"/>
          <w:szCs w:val="24"/>
        </w:rPr>
      </w:pPr>
      <w:r w:rsidRPr="00F03C39">
        <w:rPr>
          <w:sz w:val="24"/>
          <w:szCs w:val="24"/>
        </w:rPr>
        <w:t>1.600000   10.132639   24.934263   23.670698</w:t>
      </w:r>
    </w:p>
    <w:p w:rsidR="00F03C39" w:rsidRPr="00F03C39" w:rsidRDefault="00F03C39" w:rsidP="00F03C39">
      <w:pPr>
        <w:pStyle w:val="a5"/>
        <w:rPr>
          <w:sz w:val="24"/>
          <w:szCs w:val="24"/>
        </w:rPr>
      </w:pPr>
      <w:r w:rsidRPr="00F03C39">
        <w:rPr>
          <w:sz w:val="24"/>
          <w:szCs w:val="24"/>
        </w:rPr>
        <w:t>1.800000   15.119492   34.402542</w:t>
      </w:r>
    </w:p>
    <w:p w:rsidR="0079573C" w:rsidRDefault="00F03C39" w:rsidP="00F03C39">
      <w:pPr>
        <w:pStyle w:val="a5"/>
        <w:rPr>
          <w:sz w:val="24"/>
          <w:szCs w:val="24"/>
        </w:rPr>
      </w:pPr>
      <w:r w:rsidRPr="00F03C39">
        <w:rPr>
          <w:sz w:val="24"/>
          <w:szCs w:val="24"/>
        </w:rPr>
        <w:t>2.000000   22.000000</w:t>
      </w:r>
    </w:p>
    <w:p w:rsidR="00F03C39" w:rsidRDefault="00F03C39" w:rsidP="00F03C39">
      <w:pPr>
        <w:pStyle w:val="a5"/>
        <w:rPr>
          <w:sz w:val="24"/>
          <w:szCs w:val="24"/>
        </w:rPr>
      </w:pPr>
    </w:p>
    <w:p w:rsidR="00F03C39" w:rsidRDefault="00F03C39" w:rsidP="00F03C39">
      <w:pPr>
        <w:pStyle w:val="a5"/>
      </w:pPr>
      <w:r>
        <w:t>Интерполяционная формула Ньютона:</w:t>
      </w:r>
    </w:p>
    <w:p w:rsidR="00F03C39" w:rsidRDefault="00F03C39" w:rsidP="00F03C39">
      <w:pPr>
        <w:pStyle w:val="a5"/>
      </w:pPr>
      <w:r w:rsidRPr="00AF711D">
        <w:object w:dxaOrig="5140" w:dyaOrig="820">
          <v:shape id="_x0000_i1040" type="#_x0000_t75" style="width:275.4pt;height:43.2pt" o:ole="">
            <v:imagedata r:id="rId39" o:title=""/>
          </v:shape>
          <o:OLEObject Type="Embed" ProgID="Equation.3" ShapeID="_x0000_i1040" DrawAspect="Content" ObjectID="_1666456992" r:id="rId40"/>
        </w:object>
      </w:r>
    </w:p>
    <w:p w:rsidR="00F03C39" w:rsidRDefault="00F03C39" w:rsidP="00F03C39">
      <w:pPr>
        <w:pStyle w:val="a5"/>
      </w:pPr>
      <w:r w:rsidRPr="008263F4">
        <w:rPr>
          <w:position w:val="-12"/>
        </w:rPr>
        <w:object w:dxaOrig="1640" w:dyaOrig="380">
          <v:shape id="_x0000_i1041" type="#_x0000_t75" style="width:82.2pt;height:18.6pt" o:ole="">
            <v:imagedata r:id="rId41" o:title=""/>
          </v:shape>
          <o:OLEObject Type="Embed" ProgID="Equation.3" ShapeID="_x0000_i1041" DrawAspect="Content" ObjectID="_1666456993" r:id="rId42"/>
        </w:object>
      </w:r>
      <w:r>
        <w:t xml:space="preserve"> - разделённая разность, определяемая следующими рекуррентными соотношениями:</w:t>
      </w:r>
    </w:p>
    <w:p w:rsidR="00F03C39" w:rsidRPr="00F03C39" w:rsidRDefault="00F03C39" w:rsidP="00F03C39">
      <w:pPr>
        <w:pStyle w:val="a5"/>
      </w:pPr>
      <w:r w:rsidRPr="00AF711D">
        <w:rPr>
          <w:position w:val="-78"/>
        </w:rPr>
        <w:object w:dxaOrig="3840" w:dyaOrig="1700">
          <v:shape id="_x0000_i1042" type="#_x0000_t75" style="width:192pt;height:85.2pt" o:ole="">
            <v:imagedata r:id="rId43" o:title=""/>
          </v:shape>
          <o:OLEObject Type="Embed" ProgID="Equation.3" ShapeID="_x0000_i1042" DrawAspect="Content" ObjectID="_1666456994" r:id="rId44"/>
        </w:object>
      </w:r>
    </w:p>
    <w:p w:rsidR="00F03C39" w:rsidRDefault="00F03C39" w:rsidP="00F03C39">
      <w:pPr>
        <w:pStyle w:val="a5"/>
      </w:pPr>
      <w:r>
        <w:t>Оценка погрешности для формулы Ньютона:</w:t>
      </w:r>
    </w:p>
    <w:p w:rsidR="0079573C" w:rsidRDefault="00412742" w:rsidP="0079573C">
      <w:pPr>
        <w:pStyle w:val="a5"/>
      </w:pPr>
      <w:r w:rsidRPr="00AF22C5">
        <w:rPr>
          <w:position w:val="-32"/>
        </w:rPr>
        <w:object w:dxaOrig="5920" w:dyaOrig="760">
          <v:shape id="_x0000_i1043" type="#_x0000_t75" style="width:348.6pt;height:44.4pt" o:ole="">
            <v:imagedata r:id="rId45" o:title=""/>
          </v:shape>
          <o:OLEObject Type="Embed" ProgID="Equation.3" ShapeID="_x0000_i1043" DrawAspect="Content" ObjectID="_1666456995" r:id="rId46"/>
        </w:object>
      </w:r>
    </w:p>
    <w:p w:rsidR="00412742" w:rsidRPr="00CF290E" w:rsidRDefault="00412742" w:rsidP="0079573C">
      <w:pPr>
        <w:pStyle w:val="a5"/>
      </w:pPr>
      <w:r>
        <w:lastRenderedPageBreak/>
        <w:t>В нашем случае:</w:t>
      </w:r>
    </w:p>
    <w:p w:rsidR="0079573C" w:rsidRPr="00B42457" w:rsidRDefault="00C90AE9" w:rsidP="0079573C">
      <w:pPr>
        <w:pStyle w:val="a5"/>
        <w:rPr>
          <w:lang w:val="en-US"/>
        </w:rPr>
      </w:pPr>
      <w:r w:rsidRPr="00C90AE9">
        <w:rPr>
          <w:position w:val="-46"/>
        </w:rPr>
        <w:object w:dxaOrig="5040" w:dyaOrig="1040">
          <v:shape id="_x0000_i1070" type="#_x0000_t75" style="width:312.6pt;height:65.4pt" o:ole="">
            <v:imagedata r:id="rId47" o:title=""/>
          </v:shape>
          <o:OLEObject Type="Embed" ProgID="Equation.DSMT4" ShapeID="_x0000_i1070" DrawAspect="Content" ObjectID="_1666456996" r:id="rId48"/>
        </w:object>
      </w:r>
    </w:p>
    <w:p w:rsidR="0079573C" w:rsidRPr="00412742" w:rsidRDefault="0079573C" w:rsidP="0079573C">
      <w:pPr>
        <w:pStyle w:val="a5"/>
        <w:rPr>
          <w:lang w:val="en-US"/>
        </w:rPr>
      </w:pPr>
      <w:r>
        <w:t>Оценка</w:t>
      </w:r>
      <w:r w:rsidRPr="00412742">
        <w:rPr>
          <w:lang w:val="en-US"/>
        </w:rPr>
        <w:t xml:space="preserve"> </w:t>
      </w:r>
      <w:r>
        <w:t>погрешности</w:t>
      </w:r>
    </w:p>
    <w:p w:rsidR="00412742" w:rsidRPr="00412742" w:rsidRDefault="00412742" w:rsidP="00412742">
      <w:pPr>
        <w:pStyle w:val="a5"/>
        <w:rPr>
          <w:lang w:val="en-US"/>
        </w:rPr>
      </w:pPr>
      <w:proofErr w:type="gramStart"/>
      <w:r w:rsidRPr="00412742">
        <w:rPr>
          <w:lang w:val="en-US"/>
        </w:rPr>
        <w:t>x</w:t>
      </w:r>
      <w:proofErr w:type="gramEnd"/>
      <w:r w:rsidRPr="00412742">
        <w:rPr>
          <w:lang w:val="en-US"/>
        </w:rPr>
        <w:t xml:space="preserve">     |    f(x)         |    </w:t>
      </w:r>
      <w:proofErr w:type="spellStart"/>
      <w:r w:rsidRPr="00412742">
        <w:rPr>
          <w:lang w:val="en-US"/>
        </w:rPr>
        <w:t>Pn</w:t>
      </w:r>
      <w:proofErr w:type="spellEnd"/>
      <w:r w:rsidRPr="00412742">
        <w:rPr>
          <w:lang w:val="en-US"/>
        </w:rPr>
        <w:t xml:space="preserve">(x)       |   Delta      |   </w:t>
      </w:r>
      <w:r>
        <w:t>Оценка</w:t>
      </w:r>
      <w:r w:rsidRPr="00412742">
        <w:rPr>
          <w:lang w:val="en-US"/>
        </w:rPr>
        <w:t xml:space="preserve">  |</w:t>
      </w:r>
    </w:p>
    <w:p w:rsidR="00412742" w:rsidRPr="008906DA" w:rsidRDefault="00412742" w:rsidP="00412742">
      <w:pPr>
        <w:pStyle w:val="a5"/>
        <w:rPr>
          <w:lang w:val="en-US"/>
        </w:rPr>
      </w:pPr>
      <w:proofErr w:type="gramStart"/>
      <w:r w:rsidRPr="008906DA">
        <w:rPr>
          <w:lang w:val="en-US"/>
        </w:rPr>
        <w:t>1.1  |</w:t>
      </w:r>
      <w:proofErr w:type="gramEnd"/>
      <w:r w:rsidRPr="008906DA">
        <w:rPr>
          <w:lang w:val="en-US"/>
        </w:rPr>
        <w:t xml:space="preserve"> 2.873095   | 2.873332   | 0.000237 | 0.000570 |</w:t>
      </w:r>
    </w:p>
    <w:p w:rsidR="00412742" w:rsidRPr="008906DA" w:rsidRDefault="00412742" w:rsidP="00412742">
      <w:pPr>
        <w:pStyle w:val="a5"/>
        <w:rPr>
          <w:lang w:val="en-US"/>
        </w:rPr>
      </w:pPr>
      <w:proofErr w:type="gramStart"/>
      <w:r w:rsidRPr="008906DA">
        <w:rPr>
          <w:lang w:val="en-US"/>
        </w:rPr>
        <w:t>1.3  |</w:t>
      </w:r>
      <w:proofErr w:type="gramEnd"/>
      <w:r w:rsidRPr="008906DA">
        <w:rPr>
          <w:lang w:val="en-US"/>
        </w:rPr>
        <w:t xml:space="preserve"> 5.103283   | 5.103200   | 0.000083 | 0.000190 |</w:t>
      </w:r>
    </w:p>
    <w:p w:rsidR="00412742" w:rsidRPr="008906DA" w:rsidRDefault="00412742" w:rsidP="00412742">
      <w:pPr>
        <w:pStyle w:val="a5"/>
        <w:rPr>
          <w:lang w:val="en-US"/>
        </w:rPr>
      </w:pPr>
      <w:proofErr w:type="gramStart"/>
      <w:r w:rsidRPr="008906DA">
        <w:rPr>
          <w:lang w:val="en-US"/>
        </w:rPr>
        <w:t>1.5  |</w:t>
      </w:r>
      <w:proofErr w:type="gramEnd"/>
      <w:r w:rsidRPr="008906DA">
        <w:rPr>
          <w:lang w:val="en-US"/>
        </w:rPr>
        <w:t xml:space="preserve"> 8.180340   | 8.180402   | 0.000062 | 0.000136 |</w:t>
      </w:r>
    </w:p>
    <w:p w:rsidR="00412742" w:rsidRPr="008906DA" w:rsidRDefault="00412742" w:rsidP="00412742">
      <w:pPr>
        <w:pStyle w:val="a5"/>
        <w:rPr>
          <w:lang w:val="en-US"/>
        </w:rPr>
      </w:pPr>
      <w:proofErr w:type="gramStart"/>
      <w:r w:rsidRPr="008906DA">
        <w:rPr>
          <w:lang w:val="en-US"/>
        </w:rPr>
        <w:t>1.7  |</w:t>
      </w:r>
      <w:proofErr w:type="gramEnd"/>
      <w:r w:rsidRPr="008906DA">
        <w:rPr>
          <w:lang w:val="en-US"/>
        </w:rPr>
        <w:t xml:space="preserve"> 12.425847 | 12.425756 | 0.000091 | 0.000190 |</w:t>
      </w:r>
    </w:p>
    <w:p w:rsidR="0079573C" w:rsidRPr="008906DA" w:rsidRDefault="00412742" w:rsidP="00412742">
      <w:pPr>
        <w:pStyle w:val="a5"/>
        <w:rPr>
          <w:lang w:val="en-US"/>
        </w:rPr>
      </w:pPr>
      <w:proofErr w:type="gramStart"/>
      <w:r w:rsidRPr="008906DA">
        <w:rPr>
          <w:lang w:val="en-US"/>
        </w:rPr>
        <w:t>1.9  |</w:t>
      </w:r>
      <w:proofErr w:type="gramEnd"/>
      <w:r w:rsidRPr="008906DA">
        <w:rPr>
          <w:lang w:val="en-US"/>
        </w:rPr>
        <w:t xml:space="preserve"> 18.283498 | 18.283783 | 0.000285 | 0.000570 |</w:t>
      </w:r>
    </w:p>
    <w:p w:rsidR="00412742" w:rsidRPr="008906DA" w:rsidRDefault="00412742" w:rsidP="00412742">
      <w:pPr>
        <w:pStyle w:val="a5"/>
        <w:rPr>
          <w:lang w:val="en-US"/>
        </w:rPr>
      </w:pPr>
    </w:p>
    <w:p w:rsidR="00412742" w:rsidRPr="008906DA" w:rsidRDefault="00412742" w:rsidP="00412742">
      <w:pPr>
        <w:pStyle w:val="a5"/>
        <w:rPr>
          <w:b/>
          <w:lang w:val="en-US"/>
        </w:rPr>
      </w:pPr>
      <w:r>
        <w:rPr>
          <w:b/>
        </w:rPr>
        <w:t>Интерполяция</w:t>
      </w:r>
      <w:r w:rsidRPr="008906DA">
        <w:rPr>
          <w:b/>
          <w:lang w:val="en-US"/>
        </w:rPr>
        <w:t xml:space="preserve"> </w:t>
      </w:r>
      <w:r>
        <w:rPr>
          <w:b/>
        </w:rPr>
        <w:t>кубическим</w:t>
      </w:r>
      <w:r w:rsidRPr="008906DA">
        <w:rPr>
          <w:b/>
          <w:lang w:val="en-US"/>
        </w:rPr>
        <w:t xml:space="preserve"> </w:t>
      </w:r>
      <w:r>
        <w:rPr>
          <w:b/>
        </w:rPr>
        <w:t>сплайном</w:t>
      </w:r>
      <w:r w:rsidRPr="008906DA">
        <w:rPr>
          <w:b/>
          <w:lang w:val="en-US"/>
        </w:rPr>
        <w:t xml:space="preserve"> 1 </w:t>
      </w:r>
      <w:r>
        <w:rPr>
          <w:b/>
        </w:rPr>
        <w:t>дефекта</w:t>
      </w:r>
    </w:p>
    <w:p w:rsidR="00412742" w:rsidRPr="008906DA" w:rsidRDefault="00412742" w:rsidP="00412742">
      <w:pPr>
        <w:pStyle w:val="a5"/>
        <w:rPr>
          <w:lang w:val="en-US"/>
        </w:rPr>
      </w:pPr>
    </w:p>
    <w:p w:rsidR="008906DA" w:rsidRPr="008906DA" w:rsidRDefault="008906DA" w:rsidP="008906DA">
      <w:pPr>
        <w:pStyle w:val="a5"/>
        <w:rPr>
          <w:lang w:val="en-US"/>
        </w:rPr>
      </w:pPr>
      <w:r>
        <w:t>Параметры</w:t>
      </w:r>
      <w:r w:rsidRPr="008906DA">
        <w:rPr>
          <w:lang w:val="en-US"/>
        </w:rPr>
        <w:t xml:space="preserve"> </w:t>
      </w:r>
      <w:r w:rsidRPr="00793C65">
        <w:rPr>
          <w:position w:val="-12"/>
        </w:rPr>
        <w:object w:dxaOrig="1060" w:dyaOrig="400">
          <v:shape id="_x0000_i1103" type="#_x0000_t75" style="width:53.4pt;height:20.4pt" o:ole="">
            <v:imagedata r:id="rId49" o:title=""/>
          </v:shape>
          <o:OLEObject Type="Embed" ProgID="Equation.DSMT4" ShapeID="_x0000_i1103" DrawAspect="Content" ObjectID="_1666456997" r:id="rId50"/>
        </w:object>
      </w:r>
      <w:r w:rsidRPr="008906DA">
        <w:rPr>
          <w:lang w:val="en-US"/>
        </w:rPr>
        <w:t xml:space="preserve"> </w:t>
      </w:r>
      <w:r>
        <w:t>были</w:t>
      </w:r>
      <w:r w:rsidRPr="008906DA">
        <w:rPr>
          <w:lang w:val="en-US"/>
        </w:rPr>
        <w:t xml:space="preserve"> </w:t>
      </w:r>
      <w:r>
        <w:t>вычислены</w:t>
      </w:r>
      <w:r w:rsidRPr="008906DA">
        <w:rPr>
          <w:lang w:val="en-US"/>
        </w:rPr>
        <w:t xml:space="preserve"> </w:t>
      </w:r>
      <w:r>
        <w:t>с</w:t>
      </w:r>
      <w:r w:rsidRPr="008906DA">
        <w:rPr>
          <w:lang w:val="en-US"/>
        </w:rPr>
        <w:t xml:space="preserve"> </w:t>
      </w:r>
      <w:r>
        <w:t>помощью</w:t>
      </w:r>
      <w:r w:rsidRPr="008906DA">
        <w:rPr>
          <w:lang w:val="en-US"/>
        </w:rPr>
        <w:t xml:space="preserve"> </w:t>
      </w:r>
      <w:r>
        <w:t>алгоритма</w:t>
      </w:r>
      <w:r w:rsidRPr="008906DA">
        <w:rPr>
          <w:lang w:val="en-US"/>
        </w:rPr>
        <w:t xml:space="preserve"> </w:t>
      </w:r>
      <w:r>
        <w:t>прогонки</w:t>
      </w:r>
      <w:r w:rsidRPr="008906DA">
        <w:rPr>
          <w:lang w:val="en-US"/>
        </w:rPr>
        <w:t>:</w:t>
      </w:r>
    </w:p>
    <w:p w:rsidR="008906DA" w:rsidRPr="002E6820" w:rsidRDefault="008906DA" w:rsidP="008906DA">
      <w:pPr>
        <w:pStyle w:val="a5"/>
        <w:rPr>
          <w:lang w:val="en-US"/>
        </w:rPr>
      </w:pPr>
    </w:p>
    <w:p w:rsidR="00B73335" w:rsidRDefault="008906DA" w:rsidP="008906DA">
      <w:pPr>
        <w:pStyle w:val="a5"/>
      </w:pPr>
      <w:r w:rsidRPr="00C90AE9">
        <w:rPr>
          <w:color w:val="FF0000"/>
          <w:position w:val="-102"/>
        </w:rPr>
        <w:object w:dxaOrig="3200" w:dyaOrig="2160">
          <v:shape id="_x0000_i1104" type="#_x0000_t75" style="width:189.6pt;height:128.4pt" o:ole="">
            <v:imagedata r:id="rId51" o:title=""/>
          </v:shape>
          <o:OLEObject Type="Embed" ProgID="Equation.DSMT4" ShapeID="_x0000_i1104" DrawAspect="Content" ObjectID="_1666456998" r:id="rId52"/>
        </w:object>
      </w:r>
    </w:p>
    <w:p w:rsidR="00B73335" w:rsidRDefault="002E6820" w:rsidP="00B73335">
      <w:pPr>
        <w:pStyle w:val="a5"/>
        <w:rPr>
          <w:lang w:val="en-US"/>
        </w:rPr>
      </w:pPr>
      <w:r w:rsidRPr="00AB5967">
        <w:rPr>
          <w:position w:val="-28"/>
        </w:rPr>
        <w:object w:dxaOrig="3519" w:dyaOrig="680">
          <v:shape id="_x0000_i1044" type="#_x0000_t75" style="width:217.2pt;height:42.6pt" o:ole="">
            <v:imagedata r:id="rId53" o:title=""/>
          </v:shape>
          <o:OLEObject Type="Embed" ProgID="Equation.DSMT4" ShapeID="_x0000_i1044" DrawAspect="Content" ObjectID="_1666456999" r:id="rId54"/>
        </w:object>
      </w:r>
    </w:p>
    <w:p w:rsidR="002E6820" w:rsidRPr="002E6820" w:rsidRDefault="002E6820" w:rsidP="00B73335">
      <w:pPr>
        <w:pStyle w:val="a5"/>
      </w:pPr>
      <w:r>
        <w:t>В нашем случае:</w:t>
      </w:r>
    </w:p>
    <w:p w:rsidR="00B73335" w:rsidRPr="00AB5967" w:rsidRDefault="008906DA" w:rsidP="00B73335">
      <w:pPr>
        <w:pStyle w:val="a5"/>
        <w:rPr>
          <w:lang w:val="en-US"/>
        </w:rPr>
      </w:pPr>
      <w:r w:rsidRPr="002E6820">
        <w:rPr>
          <w:position w:val="-172"/>
        </w:rPr>
        <w:object w:dxaOrig="7020" w:dyaOrig="2780">
          <v:shape id="_x0000_i1105" type="#_x0000_t75" style="width:350.4pt;height:140.4pt" o:ole="">
            <v:imagedata r:id="rId55" o:title=""/>
          </v:shape>
          <o:OLEObject Type="Embed" ProgID="Equation.DSMT4" ShapeID="_x0000_i1105" DrawAspect="Content" ObjectID="_1666457000" r:id="rId56"/>
        </w:object>
      </w:r>
    </w:p>
    <w:p w:rsidR="00A915A9" w:rsidRPr="00A915A9" w:rsidRDefault="00A915A9" w:rsidP="00A915A9">
      <w:pPr>
        <w:pStyle w:val="a5"/>
      </w:pPr>
      <w:r w:rsidRPr="00A915A9">
        <w:t>Оценка погрешности аппроксимации 1-й производной</w:t>
      </w:r>
    </w:p>
    <w:p w:rsidR="00A915A9" w:rsidRPr="00A915A9" w:rsidRDefault="00A915A9" w:rsidP="00A915A9">
      <w:pPr>
        <w:pStyle w:val="a5"/>
      </w:pPr>
    </w:p>
    <w:p w:rsidR="00DE1CC3" w:rsidRPr="00DE1CC3" w:rsidRDefault="00DE1CC3" w:rsidP="00DE1CC3">
      <w:pPr>
        <w:pStyle w:val="a5"/>
        <w:rPr>
          <w:lang w:val="en-US"/>
        </w:rPr>
      </w:pPr>
      <w:proofErr w:type="gramStart"/>
      <w:r w:rsidRPr="00DE1CC3">
        <w:rPr>
          <w:lang w:val="en-US"/>
        </w:rPr>
        <w:t>x[</w:t>
      </w:r>
      <w:proofErr w:type="spellStart"/>
      <w:proofErr w:type="gramEnd"/>
      <w:r w:rsidRPr="00DE1CC3">
        <w:rPr>
          <w:lang w:val="en-US"/>
        </w:rPr>
        <w:t>i</w:t>
      </w:r>
      <w:proofErr w:type="spellEnd"/>
      <w:r w:rsidRPr="00DE1CC3">
        <w:rPr>
          <w:lang w:val="en-US"/>
        </w:rPr>
        <w:t xml:space="preserve">] </w:t>
      </w:r>
      <w:r>
        <w:rPr>
          <w:lang w:val="en-US"/>
        </w:rPr>
        <w:t xml:space="preserve"> </w:t>
      </w:r>
      <w:r w:rsidRPr="00DE1CC3">
        <w:rPr>
          <w:lang w:val="en-US"/>
        </w:rPr>
        <w:t xml:space="preserve">|  </w:t>
      </w:r>
      <w:proofErr w:type="spellStart"/>
      <w:r w:rsidRPr="00DE1CC3">
        <w:rPr>
          <w:lang w:val="en-US"/>
        </w:rPr>
        <w:t>df</w:t>
      </w:r>
      <w:proofErr w:type="spellEnd"/>
      <w:r w:rsidRPr="00DE1CC3">
        <w:rPr>
          <w:lang w:val="en-US"/>
        </w:rPr>
        <w:t>/dx(x[</w:t>
      </w:r>
      <w:proofErr w:type="spellStart"/>
      <w:r w:rsidRPr="00DE1CC3">
        <w:rPr>
          <w:lang w:val="en-US"/>
        </w:rPr>
        <w:t>i</w:t>
      </w:r>
      <w:proofErr w:type="spellEnd"/>
      <w:r w:rsidRPr="00DE1CC3">
        <w:rPr>
          <w:lang w:val="en-US"/>
        </w:rPr>
        <w:t xml:space="preserve">])  </w:t>
      </w:r>
      <w:r>
        <w:rPr>
          <w:lang w:val="en-US"/>
        </w:rPr>
        <w:t xml:space="preserve">|      </w:t>
      </w:r>
      <w:r w:rsidRPr="00DE1CC3">
        <w:rPr>
          <w:lang w:val="en-US"/>
        </w:rPr>
        <w:t xml:space="preserve"> m[</w:t>
      </w:r>
      <w:proofErr w:type="spellStart"/>
      <w:r w:rsidRPr="00DE1CC3">
        <w:rPr>
          <w:lang w:val="en-US"/>
        </w:rPr>
        <w:t>i</w:t>
      </w:r>
      <w:proofErr w:type="spellEnd"/>
      <w:r w:rsidRPr="00DE1CC3">
        <w:rPr>
          <w:lang w:val="en-US"/>
        </w:rPr>
        <w:t xml:space="preserve">]    </w:t>
      </w:r>
      <w:r>
        <w:rPr>
          <w:lang w:val="en-US"/>
        </w:rPr>
        <w:t xml:space="preserve"> |    </w:t>
      </w:r>
      <w:r w:rsidRPr="00DE1CC3">
        <w:rPr>
          <w:lang w:val="en-US"/>
        </w:rPr>
        <w:t xml:space="preserve">delta </w:t>
      </w:r>
      <w:r>
        <w:rPr>
          <w:lang w:val="en-US"/>
        </w:rPr>
        <w:t xml:space="preserve">     |  </w:t>
      </w:r>
      <w:r w:rsidRPr="00DE1CC3">
        <w:rPr>
          <w:lang w:val="en-US"/>
        </w:rPr>
        <w:t xml:space="preserve"> </w:t>
      </w:r>
      <w:r w:rsidRPr="00DE1CC3">
        <w:t>оценка</w:t>
      </w:r>
    </w:p>
    <w:p w:rsidR="00DE1CC3" w:rsidRPr="00DE1CC3" w:rsidRDefault="00DE1CC3" w:rsidP="00DE1CC3">
      <w:pPr>
        <w:pStyle w:val="a5"/>
        <w:rPr>
          <w:lang w:val="en-US"/>
        </w:rPr>
      </w:pPr>
      <w:r w:rsidRPr="00DE1CC3">
        <w:rPr>
          <w:lang w:val="en-US"/>
        </w:rPr>
        <w:t xml:space="preserve">1.0   | 8.047190 </w:t>
      </w:r>
      <w:r>
        <w:rPr>
          <w:lang w:val="en-US"/>
        </w:rPr>
        <w:t xml:space="preserve">  </w:t>
      </w:r>
      <w:r w:rsidRPr="00DE1CC3">
        <w:rPr>
          <w:lang w:val="en-US"/>
        </w:rPr>
        <w:t>| 8.047190</w:t>
      </w:r>
      <w:r>
        <w:rPr>
          <w:lang w:val="en-US"/>
        </w:rPr>
        <w:t xml:space="preserve">  </w:t>
      </w:r>
      <w:r w:rsidRPr="00DE1CC3">
        <w:rPr>
          <w:lang w:val="en-US"/>
        </w:rPr>
        <w:t xml:space="preserve"> | 0.000000 | 0.007199</w:t>
      </w:r>
    </w:p>
    <w:p w:rsidR="00DE1CC3" w:rsidRPr="00DE1CC3" w:rsidRDefault="00DE1CC3" w:rsidP="00DE1CC3">
      <w:pPr>
        <w:pStyle w:val="a5"/>
        <w:rPr>
          <w:lang w:val="en-US"/>
        </w:rPr>
      </w:pPr>
      <w:r w:rsidRPr="00DE1CC3">
        <w:rPr>
          <w:lang w:val="en-US"/>
        </w:rPr>
        <w:t>1.2   | 11.102946 | 11.102176 | 0.000770 | 0.007199</w:t>
      </w:r>
    </w:p>
    <w:p w:rsidR="00DE1CC3" w:rsidRPr="00DE1CC3" w:rsidRDefault="00DE1CC3" w:rsidP="00DE1CC3">
      <w:pPr>
        <w:pStyle w:val="a5"/>
        <w:rPr>
          <w:lang w:val="en-US"/>
        </w:rPr>
      </w:pPr>
      <w:r w:rsidRPr="00DE1CC3">
        <w:rPr>
          <w:lang w:val="en-US"/>
        </w:rPr>
        <w:t>1.4   | 15.319064 | 15.318150 | 0.000914 | 0.007199</w:t>
      </w:r>
    </w:p>
    <w:p w:rsidR="00DE1CC3" w:rsidRPr="00DE1CC3" w:rsidRDefault="00DE1CC3" w:rsidP="00DE1CC3">
      <w:pPr>
        <w:pStyle w:val="a5"/>
        <w:rPr>
          <w:lang w:val="en-US"/>
        </w:rPr>
      </w:pPr>
      <w:r w:rsidRPr="00DE1CC3">
        <w:rPr>
          <w:lang w:val="en-US"/>
        </w:rPr>
        <w:t>1.6   | 21.136167 | 21.135083 | 0.001084 | 0.007199</w:t>
      </w:r>
    </w:p>
    <w:p w:rsidR="00DE1CC3" w:rsidRPr="00DE1CC3" w:rsidRDefault="00DE1CC3" w:rsidP="00DE1CC3">
      <w:pPr>
        <w:pStyle w:val="a5"/>
        <w:rPr>
          <w:lang w:val="en-US"/>
        </w:rPr>
      </w:pPr>
      <w:r w:rsidRPr="00DE1CC3">
        <w:rPr>
          <w:lang w:val="en-US"/>
        </w:rPr>
        <w:lastRenderedPageBreak/>
        <w:t>1.8   | 29.162197 | 29.159846 | 0.002351 | 0.007199</w:t>
      </w:r>
    </w:p>
    <w:p w:rsidR="00A915A9" w:rsidRPr="00A915A9" w:rsidRDefault="00DE1CC3" w:rsidP="00DE1CC3">
      <w:pPr>
        <w:pStyle w:val="a5"/>
        <w:rPr>
          <w:lang w:val="en-US"/>
        </w:rPr>
      </w:pPr>
      <w:r w:rsidRPr="00DE1CC3">
        <w:rPr>
          <w:lang w:val="en-US"/>
        </w:rPr>
        <w:t>2.0   | 40.235948 | 40.235948 | 0.000000 | 0.007199</w:t>
      </w:r>
    </w:p>
    <w:p w:rsidR="00DE1CC3" w:rsidRDefault="00DE1CC3" w:rsidP="00B73335">
      <w:pPr>
        <w:pStyle w:val="a5"/>
        <w:rPr>
          <w:lang w:val="en-US"/>
        </w:rPr>
      </w:pPr>
    </w:p>
    <w:p w:rsidR="00B73335" w:rsidRPr="00DE1CC3" w:rsidRDefault="00B73335" w:rsidP="00B73335">
      <w:pPr>
        <w:pStyle w:val="a5"/>
      </w:pPr>
      <w:r>
        <w:t>Оценка</w:t>
      </w:r>
      <w:r w:rsidRPr="00DE1CC3">
        <w:t xml:space="preserve"> </w:t>
      </w:r>
      <w:r>
        <w:t>погрешности</w:t>
      </w:r>
      <w:r w:rsidR="00A915A9">
        <w:t xml:space="preserve"> </w:t>
      </w:r>
      <w:r w:rsidR="00A915A9" w:rsidRPr="00A915A9">
        <w:t>аппроксимации функции</w:t>
      </w:r>
    </w:p>
    <w:p w:rsidR="002E6820" w:rsidRPr="00DE1CC3" w:rsidRDefault="002E6820" w:rsidP="00B73335">
      <w:pPr>
        <w:pStyle w:val="a5"/>
      </w:pPr>
    </w:p>
    <w:p w:rsidR="00DE1CC3" w:rsidRPr="00DE1CC3" w:rsidRDefault="00DE1CC3" w:rsidP="00DE1CC3">
      <w:pPr>
        <w:pStyle w:val="a5"/>
        <w:rPr>
          <w:lang w:val="en-US"/>
        </w:rPr>
      </w:pPr>
      <w:r>
        <w:rPr>
          <w:lang w:val="en-US"/>
        </w:rPr>
        <w:t xml:space="preserve">  </w:t>
      </w:r>
      <w:proofErr w:type="gramStart"/>
      <w:r w:rsidRPr="00DE1CC3">
        <w:rPr>
          <w:lang w:val="en-US"/>
        </w:rPr>
        <w:t>x</w:t>
      </w:r>
      <w:proofErr w:type="gramEnd"/>
      <w:r w:rsidRPr="00DE1CC3">
        <w:rPr>
          <w:lang w:val="en-US"/>
        </w:rPr>
        <w:t xml:space="preserve">  </w:t>
      </w:r>
      <w:r>
        <w:rPr>
          <w:lang w:val="en-US"/>
        </w:rPr>
        <w:t xml:space="preserve"> </w:t>
      </w:r>
      <w:r w:rsidRPr="00DE1CC3">
        <w:rPr>
          <w:lang w:val="en-US"/>
        </w:rPr>
        <w:t xml:space="preserve">|    f(x)     </w:t>
      </w:r>
      <w:r>
        <w:rPr>
          <w:lang w:val="en-US"/>
        </w:rPr>
        <w:t xml:space="preserve">    |</w:t>
      </w:r>
      <w:r w:rsidRPr="00DE1CC3">
        <w:rPr>
          <w:lang w:val="en-US"/>
        </w:rPr>
        <w:t xml:space="preserve"> S31(</w:t>
      </w:r>
      <w:proofErr w:type="spellStart"/>
      <w:r w:rsidRPr="00DE1CC3">
        <w:rPr>
          <w:lang w:val="en-US"/>
        </w:rPr>
        <w:t>f;x</w:t>
      </w:r>
      <w:proofErr w:type="spellEnd"/>
      <w:r w:rsidRPr="00DE1CC3">
        <w:rPr>
          <w:lang w:val="en-US"/>
        </w:rPr>
        <w:t xml:space="preserve">)  </w:t>
      </w:r>
      <w:r>
        <w:rPr>
          <w:lang w:val="en-US"/>
        </w:rPr>
        <w:t xml:space="preserve">  |  </w:t>
      </w:r>
      <w:r w:rsidRPr="00DE1CC3">
        <w:rPr>
          <w:lang w:val="en-US"/>
        </w:rPr>
        <w:t>Abs(f(x)-S31(</w:t>
      </w:r>
      <w:proofErr w:type="spellStart"/>
      <w:r w:rsidRPr="00DE1CC3">
        <w:rPr>
          <w:lang w:val="en-US"/>
        </w:rPr>
        <w:t>f;x</w:t>
      </w:r>
      <w:proofErr w:type="spellEnd"/>
      <w:r w:rsidRPr="00DE1CC3">
        <w:rPr>
          <w:lang w:val="en-US"/>
        </w:rPr>
        <w:t xml:space="preserve">)) </w:t>
      </w:r>
      <w:r>
        <w:rPr>
          <w:lang w:val="en-US"/>
        </w:rPr>
        <w:t xml:space="preserve">|   </w:t>
      </w:r>
      <w:r w:rsidRPr="00DE1CC3">
        <w:rPr>
          <w:lang w:val="en-US"/>
        </w:rPr>
        <w:t xml:space="preserve"> </w:t>
      </w:r>
      <w:r w:rsidRPr="00DE1CC3">
        <w:t>Оценка</w:t>
      </w:r>
    </w:p>
    <w:p w:rsidR="00DE1CC3" w:rsidRPr="00DE1CC3" w:rsidRDefault="00DE1CC3" w:rsidP="00DE1CC3">
      <w:pPr>
        <w:pStyle w:val="a5"/>
        <w:rPr>
          <w:lang w:val="en-US"/>
        </w:rPr>
      </w:pPr>
      <w:proofErr w:type="gramStart"/>
      <w:r w:rsidRPr="00DE1CC3">
        <w:rPr>
          <w:lang w:val="en-US"/>
        </w:rPr>
        <w:t>1.1  |</w:t>
      </w:r>
      <w:proofErr w:type="gramEnd"/>
      <w:r w:rsidRPr="00DE1CC3">
        <w:rPr>
          <w:lang w:val="en-US"/>
        </w:rPr>
        <w:t xml:space="preserve"> 2.873095 </w:t>
      </w:r>
      <w:r>
        <w:rPr>
          <w:lang w:val="en-US"/>
        </w:rPr>
        <w:t xml:space="preserve">  </w:t>
      </w:r>
      <w:r w:rsidRPr="00DE1CC3">
        <w:rPr>
          <w:lang w:val="en-US"/>
        </w:rPr>
        <w:t>| 2.872949 | 0.000145</w:t>
      </w:r>
      <w:r>
        <w:rPr>
          <w:lang w:val="en-US"/>
        </w:rPr>
        <w:t xml:space="preserve">               </w:t>
      </w:r>
      <w:r w:rsidRPr="00DE1CC3">
        <w:rPr>
          <w:lang w:val="en-US"/>
        </w:rPr>
        <w:t xml:space="preserve"> | 0.001059</w:t>
      </w:r>
    </w:p>
    <w:p w:rsidR="00DE1CC3" w:rsidRPr="00DE1CC3" w:rsidRDefault="00DE1CC3" w:rsidP="00DE1CC3">
      <w:pPr>
        <w:pStyle w:val="a5"/>
        <w:rPr>
          <w:lang w:val="en-US"/>
        </w:rPr>
      </w:pPr>
      <w:proofErr w:type="gramStart"/>
      <w:r w:rsidRPr="00DE1CC3">
        <w:rPr>
          <w:lang w:val="en-US"/>
        </w:rPr>
        <w:t>1.3  |</w:t>
      </w:r>
      <w:proofErr w:type="gramEnd"/>
      <w:r w:rsidRPr="00DE1CC3">
        <w:rPr>
          <w:lang w:val="en-US"/>
        </w:rPr>
        <w:t xml:space="preserve"> 5.103283 </w:t>
      </w:r>
      <w:r>
        <w:rPr>
          <w:lang w:val="en-US"/>
        </w:rPr>
        <w:t xml:space="preserve">  </w:t>
      </w:r>
      <w:r w:rsidRPr="00DE1CC3">
        <w:rPr>
          <w:lang w:val="en-US"/>
        </w:rPr>
        <w:t>| 5.103060 | 0.000223</w:t>
      </w:r>
      <w:r>
        <w:rPr>
          <w:lang w:val="en-US"/>
        </w:rPr>
        <w:t xml:space="preserve">               </w:t>
      </w:r>
      <w:r w:rsidRPr="00DE1CC3">
        <w:rPr>
          <w:lang w:val="en-US"/>
        </w:rPr>
        <w:t xml:space="preserve"> | 0.001059</w:t>
      </w:r>
    </w:p>
    <w:p w:rsidR="00DE1CC3" w:rsidRPr="00DE1CC3" w:rsidRDefault="00DE1CC3" w:rsidP="00DE1CC3">
      <w:pPr>
        <w:pStyle w:val="a5"/>
        <w:rPr>
          <w:lang w:val="en-US"/>
        </w:rPr>
      </w:pPr>
      <w:proofErr w:type="gramStart"/>
      <w:r w:rsidRPr="00DE1CC3">
        <w:rPr>
          <w:lang w:val="en-US"/>
        </w:rPr>
        <w:t>1.5  |</w:t>
      </w:r>
      <w:proofErr w:type="gramEnd"/>
      <w:r w:rsidRPr="00DE1CC3">
        <w:rPr>
          <w:lang w:val="en-US"/>
        </w:rPr>
        <w:t xml:space="preserve"> 8.180340</w:t>
      </w:r>
      <w:r>
        <w:rPr>
          <w:lang w:val="en-US"/>
        </w:rPr>
        <w:t xml:space="preserve">  </w:t>
      </w:r>
      <w:r w:rsidRPr="00DE1CC3">
        <w:rPr>
          <w:lang w:val="en-US"/>
        </w:rPr>
        <w:t xml:space="preserve"> | 8.180031 | 0.000309</w:t>
      </w:r>
      <w:r>
        <w:rPr>
          <w:lang w:val="en-US"/>
        </w:rPr>
        <w:t xml:space="preserve">               </w:t>
      </w:r>
      <w:r w:rsidRPr="00DE1CC3">
        <w:rPr>
          <w:lang w:val="en-US"/>
        </w:rPr>
        <w:t xml:space="preserve"> | 0.001059</w:t>
      </w:r>
    </w:p>
    <w:p w:rsidR="00DE1CC3" w:rsidRPr="00DE1CC3" w:rsidRDefault="00DE1CC3" w:rsidP="00DE1CC3">
      <w:pPr>
        <w:pStyle w:val="a5"/>
        <w:rPr>
          <w:lang w:val="en-US"/>
        </w:rPr>
      </w:pPr>
      <w:proofErr w:type="gramStart"/>
      <w:r w:rsidRPr="00DE1CC3">
        <w:rPr>
          <w:lang w:val="en-US"/>
        </w:rPr>
        <w:t>1.7  |</w:t>
      </w:r>
      <w:proofErr w:type="gramEnd"/>
      <w:r w:rsidRPr="00DE1CC3">
        <w:rPr>
          <w:lang w:val="en-US"/>
        </w:rPr>
        <w:t xml:space="preserve"> 12.425847 | 12.425446 | 0.000400</w:t>
      </w:r>
      <w:r>
        <w:rPr>
          <w:lang w:val="en-US"/>
        </w:rPr>
        <w:t xml:space="preserve">              </w:t>
      </w:r>
      <w:r w:rsidRPr="00DE1CC3">
        <w:rPr>
          <w:lang w:val="en-US"/>
        </w:rPr>
        <w:t>| 0.001059</w:t>
      </w:r>
    </w:p>
    <w:p w:rsidR="008D6FA7" w:rsidRDefault="00DE1CC3" w:rsidP="00DE1CC3">
      <w:pPr>
        <w:pStyle w:val="a5"/>
        <w:rPr>
          <w:lang w:val="en-US"/>
        </w:rPr>
      </w:pPr>
      <w:proofErr w:type="gramStart"/>
      <w:r w:rsidRPr="00DE1CC3">
        <w:rPr>
          <w:lang w:val="en-US"/>
        </w:rPr>
        <w:t>1.9  |</w:t>
      </w:r>
      <w:proofErr w:type="gramEnd"/>
      <w:r w:rsidRPr="00DE1CC3">
        <w:rPr>
          <w:lang w:val="en-US"/>
        </w:rPr>
        <w:t xml:space="preserve"> 18.283498 | 18.282843 | 0.000655</w:t>
      </w:r>
      <w:r>
        <w:rPr>
          <w:lang w:val="en-US"/>
        </w:rPr>
        <w:t xml:space="preserve">             </w:t>
      </w:r>
      <w:r w:rsidRPr="00DE1CC3">
        <w:rPr>
          <w:lang w:val="en-US"/>
        </w:rPr>
        <w:t xml:space="preserve"> | 0.001059</w:t>
      </w:r>
    </w:p>
    <w:p w:rsidR="00DE1CC3" w:rsidRDefault="00DE1CC3" w:rsidP="00DE1CC3">
      <w:pPr>
        <w:pStyle w:val="a5"/>
      </w:pPr>
    </w:p>
    <w:p w:rsidR="00412742" w:rsidRDefault="00DE1CC3" w:rsidP="00B73335">
      <w:pPr>
        <w:pStyle w:val="a5"/>
        <w:rPr>
          <w:lang w:val="en-US"/>
        </w:rPr>
      </w:pPr>
      <w:r w:rsidRPr="00A915A9">
        <w:rPr>
          <w:position w:val="-66"/>
        </w:rPr>
        <w:object w:dxaOrig="5040" w:dyaOrig="1600">
          <v:shape id="_x0000_i1045" type="#_x0000_t75" style="width:252pt;height:78.6pt" o:ole="">
            <v:imagedata r:id="rId57" o:title=""/>
          </v:shape>
          <o:OLEObject Type="Embed" ProgID="Equation.DSMT4" ShapeID="_x0000_i1045" DrawAspect="Content" ObjectID="_1666457001" r:id="rId58"/>
        </w:object>
      </w:r>
    </w:p>
    <w:p w:rsidR="00E708F0" w:rsidRDefault="00E708F0" w:rsidP="00B73335">
      <w:pPr>
        <w:pStyle w:val="a5"/>
        <w:rPr>
          <w:lang w:val="en-US"/>
        </w:rPr>
      </w:pPr>
    </w:p>
    <w:p w:rsidR="00E708F0" w:rsidRPr="00E708F0" w:rsidRDefault="00E708F0" w:rsidP="00E708F0">
      <w:pPr>
        <w:pStyle w:val="a5"/>
        <w:rPr>
          <w:b/>
        </w:rPr>
      </w:pPr>
      <w:r w:rsidRPr="00E708F0">
        <w:rPr>
          <w:b/>
        </w:rPr>
        <w:t>Среднеквадратичное приближение (дискретный вариант)</w:t>
      </w:r>
    </w:p>
    <w:p w:rsidR="00E708F0" w:rsidRPr="00BB088C" w:rsidRDefault="00E708F0" w:rsidP="00E708F0">
      <w:pPr>
        <w:pStyle w:val="a5"/>
      </w:pPr>
      <w:r w:rsidRPr="00BB088C">
        <w:t xml:space="preserve">Система функции </w:t>
      </w:r>
      <w:r w:rsidRPr="00BB088C">
        <w:rPr>
          <w:position w:val="-12"/>
        </w:rPr>
        <w:object w:dxaOrig="2640" w:dyaOrig="380">
          <v:shape id="_x0000_i1046" type="#_x0000_t75" style="width:132.6pt;height:18.6pt" o:ole="">
            <v:imagedata r:id="rId59" o:title=""/>
          </v:shape>
          <o:OLEObject Type="Embed" ProgID="Equation.DSMT4" ShapeID="_x0000_i1046" DrawAspect="Content" ObjectID="_1666457002" r:id="rId60"/>
        </w:object>
      </w:r>
      <w:r w:rsidRPr="00BB088C">
        <w:t>.</w:t>
      </w:r>
    </w:p>
    <w:p w:rsidR="00E708F0" w:rsidRPr="00BB088C" w:rsidRDefault="00E708F0" w:rsidP="00E708F0">
      <w:pPr>
        <w:pStyle w:val="a5"/>
      </w:pPr>
      <w:r w:rsidRPr="00BB088C">
        <w:t xml:space="preserve">Тогда искомый полином запишется: </w:t>
      </w:r>
      <w:r w:rsidRPr="00BB088C">
        <w:rPr>
          <w:position w:val="-12"/>
        </w:rPr>
        <w:object w:dxaOrig="1740" w:dyaOrig="380">
          <v:shape id="_x0000_i1047" type="#_x0000_t75" style="width:87pt;height:18.6pt" o:ole="">
            <v:imagedata r:id="rId61" o:title=""/>
          </v:shape>
          <o:OLEObject Type="Embed" ProgID="Equation.DSMT4" ShapeID="_x0000_i1047" DrawAspect="Content" ObjectID="_1666457003" r:id="rId62"/>
        </w:object>
      </w:r>
      <w:r w:rsidRPr="00BB088C">
        <w:t>.</w:t>
      </w:r>
    </w:p>
    <w:tbl>
      <w:tblPr>
        <w:tblStyle w:val="a3"/>
        <w:tblW w:w="3712" w:type="pct"/>
        <w:jc w:val="center"/>
        <w:tblInd w:w="-113" w:type="dxa"/>
        <w:tblLook w:val="04A0" w:firstRow="1" w:lastRow="0" w:firstColumn="1" w:lastColumn="0" w:noHBand="0" w:noVBand="1"/>
      </w:tblPr>
      <w:tblGrid>
        <w:gridCol w:w="1936"/>
        <w:gridCol w:w="1934"/>
        <w:gridCol w:w="1934"/>
        <w:gridCol w:w="1933"/>
      </w:tblGrid>
      <w:tr w:rsidR="00E708F0" w:rsidRPr="00BB088C" w:rsidTr="006E561B">
        <w:trPr>
          <w:trHeight w:val="384"/>
          <w:jc w:val="center"/>
        </w:trPr>
        <w:tc>
          <w:tcPr>
            <w:tcW w:w="1251" w:type="pct"/>
          </w:tcPr>
          <w:p w:rsidR="00E708F0" w:rsidRPr="00BB088C" w:rsidRDefault="00E708F0" w:rsidP="008906DA">
            <w:pPr>
              <w:pStyle w:val="a5"/>
              <w:jc w:val="center"/>
            </w:pPr>
          </w:p>
        </w:tc>
        <w:tc>
          <w:tcPr>
            <w:tcW w:w="1250" w:type="pct"/>
          </w:tcPr>
          <w:p w:rsidR="00E708F0" w:rsidRPr="00BB088C" w:rsidRDefault="00E708F0" w:rsidP="00E708F0">
            <w:pPr>
              <w:pStyle w:val="a5"/>
            </w:pPr>
            <w:r w:rsidRPr="00BB088C">
              <w:object w:dxaOrig="260" w:dyaOrig="360">
                <v:shape id="_x0000_i1048" type="#_x0000_t75" style="width:12pt;height:18pt" o:ole="">
                  <v:imagedata r:id="rId63" o:title=""/>
                </v:shape>
                <o:OLEObject Type="Embed" ProgID="Equation.DSMT4" ShapeID="_x0000_i1048" DrawAspect="Content" ObjectID="_1666457004" r:id="rId64"/>
              </w:object>
            </w:r>
          </w:p>
        </w:tc>
        <w:tc>
          <w:tcPr>
            <w:tcW w:w="1250" w:type="pct"/>
          </w:tcPr>
          <w:p w:rsidR="00E708F0" w:rsidRPr="00BB088C" w:rsidRDefault="00E708F0" w:rsidP="00E708F0">
            <w:pPr>
              <w:pStyle w:val="a5"/>
            </w:pPr>
            <w:r w:rsidRPr="00BB088C">
              <w:object w:dxaOrig="300" w:dyaOrig="360">
                <v:shape id="_x0000_i1049" type="#_x0000_t75" style="width:15pt;height:18pt" o:ole="">
                  <v:imagedata r:id="rId65" o:title=""/>
                </v:shape>
                <o:OLEObject Type="Embed" ProgID="Equation.DSMT4" ShapeID="_x0000_i1049" DrawAspect="Content" ObjectID="_1666457005" r:id="rId66"/>
              </w:object>
            </w:r>
          </w:p>
        </w:tc>
        <w:tc>
          <w:tcPr>
            <w:tcW w:w="1249" w:type="pct"/>
          </w:tcPr>
          <w:p w:rsidR="00E708F0" w:rsidRPr="00BB088C" w:rsidRDefault="00E708F0" w:rsidP="00E708F0">
            <w:pPr>
              <w:pStyle w:val="a5"/>
            </w:pPr>
            <w:r w:rsidRPr="00BB088C">
              <w:object w:dxaOrig="279" w:dyaOrig="360">
                <v:shape id="_x0000_i1050" type="#_x0000_t75" style="width:14.4pt;height:18pt" o:ole="">
                  <v:imagedata r:id="rId67" o:title=""/>
                </v:shape>
                <o:OLEObject Type="Embed" ProgID="Equation.DSMT4" ShapeID="_x0000_i1050" DrawAspect="Content" ObjectID="_1666457006" r:id="rId68"/>
              </w:object>
            </w:r>
          </w:p>
        </w:tc>
      </w:tr>
      <w:tr w:rsidR="00E708F0" w:rsidRPr="00BB088C" w:rsidTr="006E561B">
        <w:trPr>
          <w:trHeight w:val="384"/>
          <w:jc w:val="center"/>
        </w:trPr>
        <w:tc>
          <w:tcPr>
            <w:tcW w:w="1251" w:type="pct"/>
          </w:tcPr>
          <w:p w:rsidR="00E708F0" w:rsidRPr="00BB088C" w:rsidRDefault="00E708F0" w:rsidP="00E708F0">
            <w:pPr>
              <w:pStyle w:val="a5"/>
            </w:pPr>
            <w:r w:rsidRPr="00BB088C">
              <w:object w:dxaOrig="260" w:dyaOrig="360">
                <v:shape id="_x0000_i1051" type="#_x0000_t75" style="width:12pt;height:18pt" o:ole="">
                  <v:imagedata r:id="rId63" o:title=""/>
                </v:shape>
                <o:OLEObject Type="Embed" ProgID="Equation.DSMT4" ShapeID="_x0000_i1051" DrawAspect="Content" ObjectID="_1666457007" r:id="rId69"/>
              </w:object>
            </w:r>
          </w:p>
        </w:tc>
        <w:tc>
          <w:tcPr>
            <w:tcW w:w="1250" w:type="pct"/>
          </w:tcPr>
          <w:p w:rsidR="00E708F0" w:rsidRPr="00BB088C" w:rsidRDefault="00E708F0" w:rsidP="00E708F0">
            <w:pPr>
              <w:pStyle w:val="a5"/>
            </w:pPr>
            <w:r w:rsidRPr="00BB088C">
              <w:t>6</w:t>
            </w:r>
          </w:p>
        </w:tc>
        <w:tc>
          <w:tcPr>
            <w:tcW w:w="1250" w:type="pct"/>
          </w:tcPr>
          <w:p w:rsidR="00E708F0" w:rsidRPr="00BB088C" w:rsidRDefault="00E708F0" w:rsidP="00E708F0">
            <w:pPr>
              <w:pStyle w:val="a5"/>
            </w:pPr>
            <w:r w:rsidRPr="00BB088C">
              <w:t>9</w:t>
            </w:r>
          </w:p>
        </w:tc>
        <w:tc>
          <w:tcPr>
            <w:tcW w:w="1249" w:type="pct"/>
          </w:tcPr>
          <w:p w:rsidR="00E708F0" w:rsidRPr="00BB088C" w:rsidRDefault="00E708F0" w:rsidP="00E708F0">
            <w:pPr>
              <w:pStyle w:val="a5"/>
            </w:pPr>
            <w:r w:rsidRPr="00BB088C">
              <w:t>14,2</w:t>
            </w:r>
          </w:p>
        </w:tc>
      </w:tr>
      <w:tr w:rsidR="00E708F0" w:rsidRPr="00BB088C" w:rsidTr="006E561B">
        <w:trPr>
          <w:trHeight w:val="384"/>
          <w:jc w:val="center"/>
        </w:trPr>
        <w:tc>
          <w:tcPr>
            <w:tcW w:w="1251" w:type="pct"/>
          </w:tcPr>
          <w:p w:rsidR="00E708F0" w:rsidRPr="00BB088C" w:rsidRDefault="00E708F0" w:rsidP="00E708F0">
            <w:pPr>
              <w:pStyle w:val="a5"/>
            </w:pPr>
            <w:r w:rsidRPr="00BB088C">
              <w:object w:dxaOrig="300" w:dyaOrig="360">
                <v:shape id="_x0000_i1052" type="#_x0000_t75" style="width:15pt;height:18pt" o:ole="">
                  <v:imagedata r:id="rId70" o:title=""/>
                </v:shape>
                <o:OLEObject Type="Embed" ProgID="Equation.DSMT4" ShapeID="_x0000_i1052" DrawAspect="Content" ObjectID="_1666457008" r:id="rId71"/>
              </w:object>
            </w:r>
          </w:p>
        </w:tc>
        <w:tc>
          <w:tcPr>
            <w:tcW w:w="1250" w:type="pct"/>
          </w:tcPr>
          <w:p w:rsidR="00E708F0" w:rsidRPr="00BB088C" w:rsidRDefault="00E708F0" w:rsidP="00E708F0">
            <w:pPr>
              <w:pStyle w:val="a5"/>
            </w:pPr>
            <w:r w:rsidRPr="00BB088C">
              <w:t>9</w:t>
            </w:r>
          </w:p>
        </w:tc>
        <w:tc>
          <w:tcPr>
            <w:tcW w:w="1250" w:type="pct"/>
          </w:tcPr>
          <w:p w:rsidR="00E708F0" w:rsidRPr="00BB088C" w:rsidRDefault="00E708F0" w:rsidP="00E708F0">
            <w:pPr>
              <w:pStyle w:val="a5"/>
            </w:pPr>
            <w:r w:rsidRPr="00BB088C">
              <w:t>14,2</w:t>
            </w:r>
          </w:p>
        </w:tc>
        <w:tc>
          <w:tcPr>
            <w:tcW w:w="1249" w:type="pct"/>
          </w:tcPr>
          <w:p w:rsidR="00E708F0" w:rsidRPr="00BB088C" w:rsidRDefault="00E708F0" w:rsidP="00E708F0">
            <w:pPr>
              <w:pStyle w:val="a5"/>
            </w:pPr>
            <w:r w:rsidRPr="00BB088C">
              <w:t>23,4</w:t>
            </w:r>
          </w:p>
        </w:tc>
      </w:tr>
      <w:tr w:rsidR="00E708F0" w:rsidRPr="00BB088C" w:rsidTr="006E561B">
        <w:trPr>
          <w:trHeight w:val="384"/>
          <w:jc w:val="center"/>
        </w:trPr>
        <w:tc>
          <w:tcPr>
            <w:tcW w:w="1251" w:type="pct"/>
          </w:tcPr>
          <w:p w:rsidR="00E708F0" w:rsidRPr="00BB088C" w:rsidRDefault="00E708F0" w:rsidP="00E708F0">
            <w:pPr>
              <w:pStyle w:val="a5"/>
            </w:pPr>
            <w:r w:rsidRPr="00BB088C">
              <w:object w:dxaOrig="279" w:dyaOrig="360">
                <v:shape id="_x0000_i1053" type="#_x0000_t75" style="width:14.4pt;height:18pt" o:ole="">
                  <v:imagedata r:id="rId72" o:title=""/>
                </v:shape>
                <o:OLEObject Type="Embed" ProgID="Equation.DSMT4" ShapeID="_x0000_i1053" DrawAspect="Content" ObjectID="_1666457009" r:id="rId73"/>
              </w:object>
            </w:r>
          </w:p>
        </w:tc>
        <w:tc>
          <w:tcPr>
            <w:tcW w:w="1250" w:type="pct"/>
          </w:tcPr>
          <w:p w:rsidR="00E708F0" w:rsidRPr="00BB088C" w:rsidRDefault="00E708F0" w:rsidP="00E708F0">
            <w:pPr>
              <w:pStyle w:val="a5"/>
            </w:pPr>
            <w:r w:rsidRPr="00BB088C">
              <w:t>14,2</w:t>
            </w:r>
          </w:p>
        </w:tc>
        <w:tc>
          <w:tcPr>
            <w:tcW w:w="1250" w:type="pct"/>
          </w:tcPr>
          <w:p w:rsidR="00E708F0" w:rsidRPr="00BB088C" w:rsidRDefault="00E708F0" w:rsidP="00E708F0">
            <w:pPr>
              <w:pStyle w:val="a5"/>
            </w:pPr>
            <w:r w:rsidRPr="00BB088C">
              <w:t>23,4</w:t>
            </w:r>
          </w:p>
        </w:tc>
        <w:tc>
          <w:tcPr>
            <w:tcW w:w="1249" w:type="pct"/>
          </w:tcPr>
          <w:p w:rsidR="00E708F0" w:rsidRPr="00BB088C" w:rsidRDefault="00E708F0" w:rsidP="00E708F0">
            <w:pPr>
              <w:pStyle w:val="a5"/>
            </w:pPr>
            <w:r w:rsidRPr="00BB088C">
              <w:t>39,9664</w:t>
            </w:r>
          </w:p>
        </w:tc>
      </w:tr>
    </w:tbl>
    <w:p w:rsidR="006E561B" w:rsidRDefault="006E561B" w:rsidP="006E561B">
      <w:pPr>
        <w:pStyle w:val="a5"/>
      </w:pPr>
      <w:r w:rsidRPr="00BB088C">
        <w:t xml:space="preserve">Найденные коэффициенты </w:t>
      </w:r>
      <w:r w:rsidRPr="00BB088C">
        <w:rPr>
          <w:position w:val="-12"/>
        </w:rPr>
        <w:object w:dxaOrig="220" w:dyaOrig="360">
          <v:shape id="_x0000_i1106" type="#_x0000_t75" style="width:11.4pt;height:18pt" o:ole="">
            <v:imagedata r:id="rId74" o:title=""/>
          </v:shape>
          <o:OLEObject Type="Embed" ProgID="Equation.DSMT4" ShapeID="_x0000_i1106" DrawAspect="Content" ObjectID="_1666457010" r:id="rId75"/>
        </w:object>
      </w:r>
      <w:r w:rsidRPr="00BB088C">
        <w:t xml:space="preserve">: </w:t>
      </w:r>
    </w:p>
    <w:p w:rsidR="006E561B" w:rsidRDefault="00AF254D" w:rsidP="006E561B">
      <w:pPr>
        <w:pStyle w:val="a5"/>
        <w:rPr>
          <w:lang w:val="en-US"/>
        </w:rPr>
      </w:pPr>
      <w:r w:rsidRPr="00CA0D39">
        <w:rPr>
          <w:position w:val="-48"/>
        </w:rPr>
        <w:object w:dxaOrig="1460" w:dyaOrig="1080">
          <v:shape id="_x0000_i1107" type="#_x0000_t75" style="width:87pt;height:65.4pt" o:ole="">
            <v:imagedata r:id="rId76" o:title=""/>
          </v:shape>
          <o:OLEObject Type="Embed" ProgID="Equation.DSMT4" ShapeID="_x0000_i1107" DrawAspect="Content" ObjectID="_1666457011" r:id="rId77"/>
        </w:object>
      </w:r>
    </w:p>
    <w:p w:rsidR="006E561B" w:rsidRDefault="00AF254D" w:rsidP="006E561B">
      <w:pPr>
        <w:pStyle w:val="a5"/>
      </w:pPr>
      <w:r w:rsidRPr="00DD2556">
        <w:rPr>
          <w:position w:val="-10"/>
        </w:rPr>
        <w:object w:dxaOrig="3440" w:dyaOrig="360">
          <v:shape id="_x0000_i1108" type="#_x0000_t75" style="width:216.6pt;height:23.4pt" o:ole="">
            <v:imagedata r:id="rId78" o:title=""/>
          </v:shape>
          <o:OLEObject Type="Embed" ProgID="Equation.DSMT4" ShapeID="_x0000_i1108" DrawAspect="Content" ObjectID="_1666457012" r:id="rId79"/>
        </w:object>
      </w:r>
    </w:p>
    <w:p w:rsidR="006E561B" w:rsidRPr="00007ABC" w:rsidRDefault="006E561B" w:rsidP="006E561B">
      <w:pPr>
        <w:pStyle w:val="a5"/>
        <w:rPr>
          <w:rFonts w:eastAsiaTheme="minorEastAsia"/>
        </w:rPr>
      </w:pPr>
      <w:r w:rsidRPr="00007ABC">
        <w:t>Вектор правых частей:</w:t>
      </w:r>
    </w:p>
    <w:p w:rsidR="006E561B" w:rsidRDefault="006E561B" w:rsidP="006E561B">
      <w:pPr>
        <w:pStyle w:val="a5"/>
      </w:pPr>
      <w:r>
        <w:t>59.66904861</w:t>
      </w:r>
    </w:p>
    <w:p w:rsidR="006E561B" w:rsidRDefault="006E561B" w:rsidP="006E561B">
      <w:pPr>
        <w:pStyle w:val="a5"/>
      </w:pPr>
      <w:r>
        <w:t>103.23126284</w:t>
      </w:r>
    </w:p>
    <w:p w:rsidR="006E561B" w:rsidRPr="00BB088C" w:rsidRDefault="006E561B" w:rsidP="006E561B">
      <w:pPr>
        <w:pStyle w:val="a5"/>
      </w:pPr>
      <w:r>
        <w:t>183.31657082</w:t>
      </w:r>
    </w:p>
    <w:p w:rsidR="006E561B" w:rsidRDefault="006E561B" w:rsidP="006E561B">
      <w:pPr>
        <w:pStyle w:val="a5"/>
      </w:pPr>
      <w:r w:rsidRPr="00BB088C">
        <w:t xml:space="preserve">Оценка погрешности: </w:t>
      </w:r>
      <w:r w:rsidRPr="006E561B">
        <w:t>0.5236</w:t>
      </w:r>
    </w:p>
    <w:p w:rsidR="006E561B" w:rsidRPr="00593C45" w:rsidRDefault="00593C45" w:rsidP="006E561B">
      <w:pPr>
        <w:pStyle w:val="a5"/>
        <w:rPr>
          <w:lang w:val="en-US"/>
        </w:rPr>
      </w:pPr>
      <w:r w:rsidRPr="00DD2556">
        <w:rPr>
          <w:position w:val="-58"/>
        </w:rPr>
        <w:object w:dxaOrig="5220" w:dyaOrig="1579">
          <v:shape id="_x0000_i1115" type="#_x0000_t75" style="width:262.2pt;height:79.2pt" o:ole="">
            <v:imagedata r:id="rId80" o:title=""/>
          </v:shape>
          <o:OLEObject Type="Embed" ProgID="Equation.DSMT4" ShapeID="_x0000_i1115" DrawAspect="Content" ObjectID="_1666457013" r:id="rId81"/>
        </w:object>
      </w:r>
    </w:p>
    <w:p w:rsidR="006E561B" w:rsidRDefault="00E708F0" w:rsidP="006E561B">
      <w:pPr>
        <w:pStyle w:val="ac"/>
        <w:keepNext/>
      </w:pPr>
      <w:r>
        <w:rPr>
          <w:noProof/>
          <w:lang w:eastAsia="ru-RU"/>
        </w:rPr>
        <w:lastRenderedPageBreak/>
        <w:drawing>
          <wp:inline distT="0" distB="0" distL="0" distR="0" wp14:anchorId="622AA381" wp14:editId="18CF77FD">
            <wp:extent cx="4518660" cy="5117677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l="30456" t="12126" r="28741" b="5714"/>
                    <a:stretch/>
                  </pic:blipFill>
                  <pic:spPr bwMode="auto">
                    <a:xfrm>
                      <a:off x="0" y="0"/>
                      <a:ext cx="4528577" cy="5128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8F0" w:rsidRPr="006E561B" w:rsidRDefault="006E561B" w:rsidP="006E561B">
      <w:pPr>
        <w:pStyle w:val="ac"/>
        <w:rPr>
          <w:b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F254D">
        <w:rPr>
          <w:noProof/>
        </w:rPr>
        <w:t>1</w:t>
      </w:r>
      <w:r>
        <w:fldChar w:fldCharType="end"/>
      </w:r>
      <w:r w:rsidRPr="006E561B">
        <w:t xml:space="preserve"> - График </w:t>
      </w:r>
      <w:r w:rsidRPr="00551AC2">
        <w:rPr>
          <w:lang w:val="en-US"/>
        </w:rPr>
        <w:t>f</w:t>
      </w:r>
      <w:r w:rsidRPr="006E561B">
        <w:t>(</w:t>
      </w:r>
      <w:r w:rsidRPr="00551AC2">
        <w:rPr>
          <w:lang w:val="en-US"/>
        </w:rPr>
        <w:t>x</w:t>
      </w:r>
      <w:r w:rsidRPr="006E561B">
        <w:t xml:space="preserve">) и </w:t>
      </w:r>
      <w:r w:rsidRPr="00551AC2">
        <w:rPr>
          <w:lang w:val="en-US"/>
        </w:rPr>
        <w:t>g</w:t>
      </w:r>
      <w:r w:rsidRPr="006E561B">
        <w:t>(</w:t>
      </w:r>
      <w:r w:rsidRPr="00551AC2">
        <w:rPr>
          <w:lang w:val="en-US"/>
        </w:rPr>
        <w:t>x</w:t>
      </w:r>
      <w:r w:rsidRPr="006E561B">
        <w:t xml:space="preserve">) на </w:t>
      </w:r>
      <w:r w:rsidRPr="00551AC2">
        <w:rPr>
          <w:lang w:val="en-US"/>
        </w:rPr>
        <w:t>x</w:t>
      </w:r>
      <w:r w:rsidRPr="006E561B">
        <w:t>=[1,2]</w:t>
      </w:r>
    </w:p>
    <w:p w:rsidR="00E708F0" w:rsidRDefault="00E708F0" w:rsidP="00E708F0">
      <w:pPr>
        <w:pStyle w:val="a5"/>
        <w:rPr>
          <w:b/>
        </w:rPr>
      </w:pPr>
    </w:p>
    <w:p w:rsidR="00E708F0" w:rsidRDefault="00E708F0" w:rsidP="00E708F0">
      <w:pPr>
        <w:pStyle w:val="a5"/>
        <w:rPr>
          <w:b/>
          <w:lang w:val="en-US"/>
        </w:rPr>
      </w:pPr>
      <w:r w:rsidRPr="006E561B">
        <w:rPr>
          <w:b/>
        </w:rPr>
        <w:t>Среднеквадратичное приближение (интегральный вариант):</w:t>
      </w:r>
    </w:p>
    <w:p w:rsidR="006E561B" w:rsidRPr="006E561B" w:rsidRDefault="006E561B" w:rsidP="00E708F0">
      <w:pPr>
        <w:pStyle w:val="a5"/>
        <w:rPr>
          <w:b/>
          <w:lang w:val="en-US"/>
        </w:rPr>
      </w:pPr>
    </w:p>
    <w:p w:rsidR="00E708F0" w:rsidRPr="00586676" w:rsidRDefault="00E708F0" w:rsidP="00E708F0">
      <w:pPr>
        <w:pStyle w:val="a5"/>
      </w:pPr>
      <w:r w:rsidRPr="00586676">
        <w:t>Система функции и вид искомой функции аналогичен дискретному варианту.</w:t>
      </w:r>
    </w:p>
    <w:tbl>
      <w:tblPr>
        <w:tblStyle w:val="a3"/>
        <w:tblW w:w="4302" w:type="pct"/>
        <w:jc w:val="center"/>
        <w:tblInd w:w="-113" w:type="dxa"/>
        <w:tblLook w:val="04A0" w:firstRow="1" w:lastRow="0" w:firstColumn="1" w:lastColumn="0" w:noHBand="0" w:noVBand="1"/>
      </w:tblPr>
      <w:tblGrid>
        <w:gridCol w:w="2241"/>
        <w:gridCol w:w="2241"/>
        <w:gridCol w:w="2242"/>
        <w:gridCol w:w="2242"/>
      </w:tblGrid>
      <w:tr w:rsidR="00E708F0" w:rsidRPr="00586676" w:rsidTr="006E561B">
        <w:trPr>
          <w:trHeight w:val="303"/>
          <w:jc w:val="center"/>
        </w:trPr>
        <w:tc>
          <w:tcPr>
            <w:tcW w:w="1250" w:type="pct"/>
          </w:tcPr>
          <w:p w:rsidR="00E708F0" w:rsidRPr="00586676" w:rsidRDefault="00E708F0" w:rsidP="00E708F0">
            <w:pPr>
              <w:pStyle w:val="a5"/>
            </w:pPr>
          </w:p>
        </w:tc>
        <w:tc>
          <w:tcPr>
            <w:tcW w:w="1250" w:type="pct"/>
          </w:tcPr>
          <w:p w:rsidR="00E708F0" w:rsidRPr="00586676" w:rsidRDefault="00E708F0" w:rsidP="00E708F0">
            <w:pPr>
              <w:pStyle w:val="a5"/>
            </w:pPr>
            <w:r w:rsidRPr="00586676">
              <w:object w:dxaOrig="260" w:dyaOrig="360">
                <v:shape id="_x0000_i1054" type="#_x0000_t75" style="width:12pt;height:18pt" o:ole="">
                  <v:imagedata r:id="rId63" o:title=""/>
                </v:shape>
                <o:OLEObject Type="Embed" ProgID="Equation.DSMT4" ShapeID="_x0000_i1054" DrawAspect="Content" ObjectID="_1666457014" r:id="rId83"/>
              </w:object>
            </w:r>
          </w:p>
        </w:tc>
        <w:tc>
          <w:tcPr>
            <w:tcW w:w="1250" w:type="pct"/>
          </w:tcPr>
          <w:p w:rsidR="00E708F0" w:rsidRPr="00586676" w:rsidRDefault="00E708F0" w:rsidP="00E708F0">
            <w:pPr>
              <w:pStyle w:val="a5"/>
            </w:pPr>
            <w:r w:rsidRPr="00586676">
              <w:object w:dxaOrig="300" w:dyaOrig="360">
                <v:shape id="_x0000_i1055" type="#_x0000_t75" style="width:15pt;height:18pt" o:ole="">
                  <v:imagedata r:id="rId65" o:title=""/>
                </v:shape>
                <o:OLEObject Type="Embed" ProgID="Equation.DSMT4" ShapeID="_x0000_i1055" DrawAspect="Content" ObjectID="_1666457015" r:id="rId84"/>
              </w:object>
            </w:r>
          </w:p>
        </w:tc>
        <w:tc>
          <w:tcPr>
            <w:tcW w:w="1250" w:type="pct"/>
          </w:tcPr>
          <w:p w:rsidR="00E708F0" w:rsidRPr="00586676" w:rsidRDefault="00E708F0" w:rsidP="00E708F0">
            <w:pPr>
              <w:pStyle w:val="a5"/>
            </w:pPr>
            <w:r w:rsidRPr="00586676">
              <w:object w:dxaOrig="279" w:dyaOrig="360">
                <v:shape id="_x0000_i1056" type="#_x0000_t75" style="width:14.4pt;height:18pt" o:ole="">
                  <v:imagedata r:id="rId67" o:title=""/>
                </v:shape>
                <o:OLEObject Type="Embed" ProgID="Equation.DSMT4" ShapeID="_x0000_i1056" DrawAspect="Content" ObjectID="_1666457016" r:id="rId85"/>
              </w:object>
            </w:r>
          </w:p>
        </w:tc>
      </w:tr>
      <w:tr w:rsidR="00E708F0" w:rsidRPr="00586676" w:rsidTr="006E561B">
        <w:trPr>
          <w:trHeight w:val="303"/>
          <w:jc w:val="center"/>
        </w:trPr>
        <w:tc>
          <w:tcPr>
            <w:tcW w:w="1250" w:type="pct"/>
          </w:tcPr>
          <w:p w:rsidR="00E708F0" w:rsidRPr="00586676" w:rsidRDefault="00E708F0" w:rsidP="00E708F0">
            <w:pPr>
              <w:pStyle w:val="a5"/>
            </w:pPr>
            <w:r w:rsidRPr="00586676">
              <w:object w:dxaOrig="260" w:dyaOrig="360">
                <v:shape id="_x0000_i1057" type="#_x0000_t75" style="width:12pt;height:18pt" o:ole="">
                  <v:imagedata r:id="rId63" o:title=""/>
                </v:shape>
                <o:OLEObject Type="Embed" ProgID="Equation.DSMT4" ShapeID="_x0000_i1057" DrawAspect="Content" ObjectID="_1666457017" r:id="rId86"/>
              </w:object>
            </w:r>
          </w:p>
        </w:tc>
        <w:tc>
          <w:tcPr>
            <w:tcW w:w="1250" w:type="pct"/>
          </w:tcPr>
          <w:p w:rsidR="00E708F0" w:rsidRPr="00586676" w:rsidRDefault="00E708F0" w:rsidP="00E708F0">
            <w:pPr>
              <w:pStyle w:val="a5"/>
            </w:pPr>
            <w:r w:rsidRPr="00586676">
              <w:t>1.0</w:t>
            </w:r>
          </w:p>
        </w:tc>
        <w:tc>
          <w:tcPr>
            <w:tcW w:w="1250" w:type="pct"/>
          </w:tcPr>
          <w:p w:rsidR="00E708F0" w:rsidRPr="00586676" w:rsidRDefault="00E708F0" w:rsidP="00E708F0">
            <w:pPr>
              <w:pStyle w:val="a5"/>
            </w:pPr>
            <w:r w:rsidRPr="00586676">
              <w:t>1.5</w:t>
            </w:r>
          </w:p>
        </w:tc>
        <w:tc>
          <w:tcPr>
            <w:tcW w:w="1250" w:type="pct"/>
          </w:tcPr>
          <w:p w:rsidR="00E708F0" w:rsidRPr="00586676" w:rsidRDefault="00E708F0" w:rsidP="00E708F0">
            <w:pPr>
              <w:pStyle w:val="a5"/>
              <w:rPr>
                <w:lang w:val="en-US"/>
              </w:rPr>
            </w:pPr>
            <w:r w:rsidRPr="00586676">
              <w:rPr>
                <w:lang w:val="en-US"/>
              </w:rPr>
              <w:t>2.3333333</w:t>
            </w:r>
          </w:p>
        </w:tc>
      </w:tr>
      <w:tr w:rsidR="00E708F0" w:rsidRPr="00586676" w:rsidTr="006E561B">
        <w:trPr>
          <w:trHeight w:val="303"/>
          <w:jc w:val="center"/>
        </w:trPr>
        <w:tc>
          <w:tcPr>
            <w:tcW w:w="1250" w:type="pct"/>
          </w:tcPr>
          <w:p w:rsidR="00E708F0" w:rsidRPr="00586676" w:rsidRDefault="00E708F0" w:rsidP="00E708F0">
            <w:pPr>
              <w:pStyle w:val="a5"/>
            </w:pPr>
            <w:r w:rsidRPr="00586676">
              <w:object w:dxaOrig="300" w:dyaOrig="360">
                <v:shape id="_x0000_i1058" type="#_x0000_t75" style="width:15pt;height:18pt" o:ole="">
                  <v:imagedata r:id="rId70" o:title=""/>
                </v:shape>
                <o:OLEObject Type="Embed" ProgID="Equation.DSMT4" ShapeID="_x0000_i1058" DrawAspect="Content" ObjectID="_1666457018" r:id="rId87"/>
              </w:object>
            </w:r>
          </w:p>
        </w:tc>
        <w:tc>
          <w:tcPr>
            <w:tcW w:w="1250" w:type="pct"/>
          </w:tcPr>
          <w:p w:rsidR="00E708F0" w:rsidRPr="00586676" w:rsidRDefault="00E708F0" w:rsidP="00E708F0">
            <w:pPr>
              <w:pStyle w:val="a5"/>
            </w:pPr>
            <w:r w:rsidRPr="00586676">
              <w:t>1.5</w:t>
            </w:r>
          </w:p>
        </w:tc>
        <w:tc>
          <w:tcPr>
            <w:tcW w:w="1250" w:type="pct"/>
          </w:tcPr>
          <w:p w:rsidR="00E708F0" w:rsidRPr="00586676" w:rsidRDefault="00E708F0" w:rsidP="00E708F0">
            <w:pPr>
              <w:pStyle w:val="a5"/>
            </w:pPr>
            <w:r w:rsidRPr="00586676">
              <w:rPr>
                <w:lang w:val="en-US"/>
              </w:rPr>
              <w:t>2.3333333</w:t>
            </w:r>
          </w:p>
        </w:tc>
        <w:tc>
          <w:tcPr>
            <w:tcW w:w="1250" w:type="pct"/>
          </w:tcPr>
          <w:p w:rsidR="00E708F0" w:rsidRPr="00586676" w:rsidRDefault="00E708F0" w:rsidP="00E708F0">
            <w:pPr>
              <w:pStyle w:val="a5"/>
            </w:pPr>
            <w:r w:rsidRPr="00586676">
              <w:t>3.75</w:t>
            </w:r>
          </w:p>
        </w:tc>
      </w:tr>
      <w:tr w:rsidR="00E708F0" w:rsidRPr="00586676" w:rsidTr="006E561B">
        <w:trPr>
          <w:trHeight w:val="303"/>
          <w:jc w:val="center"/>
        </w:trPr>
        <w:tc>
          <w:tcPr>
            <w:tcW w:w="1250" w:type="pct"/>
          </w:tcPr>
          <w:p w:rsidR="00E708F0" w:rsidRPr="00586676" w:rsidRDefault="00E708F0" w:rsidP="00E708F0">
            <w:pPr>
              <w:pStyle w:val="a5"/>
            </w:pPr>
            <w:r w:rsidRPr="00586676">
              <w:object w:dxaOrig="279" w:dyaOrig="360">
                <v:shape id="_x0000_i1059" type="#_x0000_t75" style="width:14.4pt;height:18pt" o:ole="">
                  <v:imagedata r:id="rId72" o:title=""/>
                </v:shape>
                <o:OLEObject Type="Embed" ProgID="Equation.DSMT4" ShapeID="_x0000_i1059" DrawAspect="Content" ObjectID="_1666457019" r:id="rId88"/>
              </w:object>
            </w:r>
          </w:p>
        </w:tc>
        <w:tc>
          <w:tcPr>
            <w:tcW w:w="1250" w:type="pct"/>
          </w:tcPr>
          <w:p w:rsidR="00E708F0" w:rsidRPr="00586676" w:rsidRDefault="00E708F0" w:rsidP="00E708F0">
            <w:pPr>
              <w:pStyle w:val="a5"/>
            </w:pPr>
            <w:r w:rsidRPr="00586676">
              <w:rPr>
                <w:lang w:val="en-US"/>
              </w:rPr>
              <w:t>2.3333333</w:t>
            </w:r>
          </w:p>
        </w:tc>
        <w:tc>
          <w:tcPr>
            <w:tcW w:w="1250" w:type="pct"/>
          </w:tcPr>
          <w:p w:rsidR="00E708F0" w:rsidRPr="00586676" w:rsidRDefault="00E708F0" w:rsidP="00E708F0">
            <w:pPr>
              <w:pStyle w:val="a5"/>
            </w:pPr>
            <w:r w:rsidRPr="00586676">
              <w:t>3.75</w:t>
            </w:r>
          </w:p>
        </w:tc>
        <w:tc>
          <w:tcPr>
            <w:tcW w:w="1250" w:type="pct"/>
          </w:tcPr>
          <w:p w:rsidR="00E708F0" w:rsidRPr="00586676" w:rsidRDefault="00E708F0" w:rsidP="00E708F0">
            <w:pPr>
              <w:pStyle w:val="a5"/>
            </w:pPr>
            <w:r w:rsidRPr="00586676">
              <w:t>6.2</w:t>
            </w:r>
          </w:p>
        </w:tc>
      </w:tr>
    </w:tbl>
    <w:p w:rsidR="00E708F0" w:rsidRDefault="00E708F0" w:rsidP="00E708F0">
      <w:pPr>
        <w:pStyle w:val="a5"/>
        <w:rPr>
          <w:rFonts w:eastAsiaTheme="minorEastAsia"/>
          <w:lang w:val="en-US"/>
        </w:rPr>
      </w:pPr>
    </w:p>
    <w:p w:rsidR="006E561B" w:rsidRDefault="00AF254D" w:rsidP="006E561B">
      <w:pPr>
        <w:pStyle w:val="a5"/>
        <w:rPr>
          <w:rFonts w:eastAsiaTheme="minorEastAsia"/>
          <w:lang w:val="en-US"/>
        </w:rPr>
      </w:pPr>
      <w:r w:rsidRPr="00CA0D39">
        <w:rPr>
          <w:position w:val="-48"/>
        </w:rPr>
        <w:object w:dxaOrig="1380" w:dyaOrig="1080">
          <v:shape id="_x0000_i1109" type="#_x0000_t75" style="width:80.4pt;height:63.6pt" o:ole="">
            <v:imagedata r:id="rId89" o:title=""/>
          </v:shape>
          <o:OLEObject Type="Embed" ProgID="Equation.DSMT4" ShapeID="_x0000_i1109" DrawAspect="Content" ObjectID="_1666457020" r:id="rId90"/>
        </w:object>
      </w:r>
    </w:p>
    <w:p w:rsidR="006E561B" w:rsidRDefault="00AF254D" w:rsidP="006E561B">
      <w:pPr>
        <w:pStyle w:val="a5"/>
        <w:rPr>
          <w:lang w:val="en-US"/>
        </w:rPr>
      </w:pPr>
      <w:r w:rsidRPr="006B3256">
        <w:rPr>
          <w:position w:val="-10"/>
        </w:rPr>
        <w:object w:dxaOrig="3540" w:dyaOrig="360">
          <v:shape id="_x0000_i1110" type="#_x0000_t75" style="width:222pt;height:23.4pt" o:ole="">
            <v:imagedata r:id="rId91" o:title=""/>
          </v:shape>
          <o:OLEObject Type="Embed" ProgID="Equation.DSMT4" ShapeID="_x0000_i1110" DrawAspect="Content" ObjectID="_1666457021" r:id="rId92"/>
        </w:object>
      </w:r>
    </w:p>
    <w:p w:rsidR="006E561B" w:rsidRPr="00007ABC" w:rsidRDefault="006E561B" w:rsidP="006E561B">
      <w:pPr>
        <w:pStyle w:val="a5"/>
      </w:pPr>
      <w:r w:rsidRPr="00007ABC">
        <w:t>Вектор правых частей:</w:t>
      </w:r>
    </w:p>
    <w:p w:rsidR="00AF254D" w:rsidRDefault="00AF254D" w:rsidP="00AF254D">
      <w:pPr>
        <w:pStyle w:val="a5"/>
      </w:pPr>
      <w:r>
        <w:t>9.42669869</w:t>
      </w:r>
    </w:p>
    <w:p w:rsidR="00AF254D" w:rsidRDefault="00AF254D" w:rsidP="00AF254D">
      <w:pPr>
        <w:pStyle w:val="a5"/>
      </w:pPr>
      <w:r>
        <w:lastRenderedPageBreak/>
        <w:t>15.73893004</w:t>
      </w:r>
    </w:p>
    <w:p w:rsidR="006E561B" w:rsidRDefault="00AF254D" w:rsidP="00AF254D">
      <w:pPr>
        <w:pStyle w:val="a5"/>
        <w:rPr>
          <w:lang w:val="en-US"/>
        </w:rPr>
      </w:pPr>
      <w:r>
        <w:t>26.87651024</w:t>
      </w:r>
    </w:p>
    <w:p w:rsidR="00AF254D" w:rsidRPr="00AF254D" w:rsidRDefault="00AF254D" w:rsidP="00AF254D">
      <w:pPr>
        <w:pStyle w:val="a5"/>
        <w:rPr>
          <w:lang w:val="en-US"/>
        </w:rPr>
      </w:pPr>
    </w:p>
    <w:p w:rsidR="006E561B" w:rsidRDefault="006E561B" w:rsidP="006E561B">
      <w:pPr>
        <w:pStyle w:val="a5"/>
        <w:rPr>
          <w:lang w:val="en-US"/>
        </w:rPr>
      </w:pPr>
      <w:r w:rsidRPr="00007ABC">
        <w:t xml:space="preserve">Оценка погрешности: </w:t>
      </w:r>
      <w:r w:rsidR="00AF254D" w:rsidRPr="00AF254D">
        <w:t>0.1529</w:t>
      </w:r>
    </w:p>
    <w:p w:rsidR="006E561B" w:rsidRPr="00DC28BF" w:rsidRDefault="00DC28BF" w:rsidP="006E561B">
      <w:pPr>
        <w:pStyle w:val="a5"/>
        <w:rPr>
          <w:rFonts w:eastAsiaTheme="minorEastAsia"/>
          <w:lang w:val="en-US"/>
        </w:rPr>
      </w:pPr>
      <w:r w:rsidRPr="00DD2556">
        <w:rPr>
          <w:position w:val="-58"/>
        </w:rPr>
        <w:object w:dxaOrig="5200" w:dyaOrig="1640">
          <v:shape id="_x0000_i1116" type="#_x0000_t75" style="width:261pt;height:82.8pt" o:ole="">
            <v:imagedata r:id="rId93" o:title=""/>
          </v:shape>
          <o:OLEObject Type="Embed" ProgID="Equation.DSMT4" ShapeID="_x0000_i1116" DrawAspect="Content" ObjectID="_1666457022" r:id="rId94"/>
        </w:object>
      </w:r>
    </w:p>
    <w:p w:rsidR="00E708F0" w:rsidRDefault="00E708F0" w:rsidP="00E708F0">
      <w:pPr>
        <w:pStyle w:val="a5"/>
        <w:rPr>
          <w:b/>
        </w:rPr>
      </w:pPr>
    </w:p>
    <w:p w:rsidR="00AF254D" w:rsidRDefault="00E708F0" w:rsidP="00AF254D">
      <w:pPr>
        <w:pStyle w:val="ad"/>
      </w:pPr>
      <w:r>
        <w:rPr>
          <w:noProof/>
          <w:lang w:eastAsia="ru-RU"/>
        </w:rPr>
        <w:drawing>
          <wp:inline distT="0" distB="0" distL="0" distR="0" wp14:anchorId="7B7AEEED" wp14:editId="362CE240">
            <wp:extent cx="4511040" cy="5057044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/>
                    <a:srcRect l="30573" t="12125" r="28623" b="6551"/>
                    <a:stretch/>
                  </pic:blipFill>
                  <pic:spPr bwMode="auto">
                    <a:xfrm>
                      <a:off x="0" y="0"/>
                      <a:ext cx="4517177" cy="5063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8F0" w:rsidRDefault="00AF254D" w:rsidP="00AF254D">
      <w:pPr>
        <w:pStyle w:val="ac"/>
        <w:rPr>
          <w:b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Pr="00AF254D">
        <w:t xml:space="preserve"> - График </w:t>
      </w:r>
      <w:r>
        <w:rPr>
          <w:lang w:val="en-US"/>
        </w:rPr>
        <w:t>f</w:t>
      </w:r>
      <w:r w:rsidRPr="00AF254D">
        <w:t>(</w:t>
      </w:r>
      <w:r>
        <w:rPr>
          <w:lang w:val="en-US"/>
        </w:rPr>
        <w:t>x</w:t>
      </w:r>
      <w:r w:rsidRPr="00AF254D">
        <w:t xml:space="preserve">) и </w:t>
      </w:r>
      <w:r>
        <w:rPr>
          <w:lang w:val="en-US"/>
        </w:rPr>
        <w:t>g</w:t>
      </w:r>
      <w:r w:rsidRPr="00AF254D">
        <w:t>(</w:t>
      </w:r>
      <w:r>
        <w:rPr>
          <w:lang w:val="en-US"/>
        </w:rPr>
        <w:t>x</w:t>
      </w:r>
      <w:r w:rsidRPr="00AF254D">
        <w:t xml:space="preserve">) на </w:t>
      </w:r>
      <w:r>
        <w:rPr>
          <w:lang w:val="en-US"/>
        </w:rPr>
        <w:t>x</w:t>
      </w:r>
      <w:r w:rsidRPr="00AF254D">
        <w:t>=[1,2]</w:t>
      </w:r>
    </w:p>
    <w:p w:rsidR="00E708F0" w:rsidRDefault="00E708F0" w:rsidP="00E708F0">
      <w:pPr>
        <w:pStyle w:val="a5"/>
        <w:rPr>
          <w:b/>
        </w:rPr>
      </w:pPr>
    </w:p>
    <w:p w:rsidR="00E708F0" w:rsidRDefault="00E708F0" w:rsidP="00E708F0">
      <w:pPr>
        <w:pStyle w:val="a5"/>
        <w:rPr>
          <w:b/>
          <w:lang w:val="en-US"/>
        </w:rPr>
      </w:pPr>
      <w:r w:rsidRPr="00AF254D">
        <w:rPr>
          <w:b/>
        </w:rPr>
        <w:t>Решение уравнения с помощью обратного интерполирования:</w:t>
      </w:r>
    </w:p>
    <w:p w:rsidR="00AF254D" w:rsidRPr="00AF254D" w:rsidRDefault="00AF254D" w:rsidP="00E708F0">
      <w:pPr>
        <w:pStyle w:val="a5"/>
        <w:rPr>
          <w:b/>
          <w:lang w:val="en-US"/>
        </w:rPr>
      </w:pPr>
    </w:p>
    <w:p w:rsidR="00E708F0" w:rsidRPr="00007ABC" w:rsidRDefault="00E708F0" w:rsidP="00E708F0">
      <w:pPr>
        <w:pStyle w:val="a5"/>
      </w:pPr>
      <w:r w:rsidRPr="00007ABC">
        <w:t xml:space="preserve">Решаем уравнение </w:t>
      </w:r>
      <w:r w:rsidRPr="00007ABC">
        <w:rPr>
          <w:position w:val="-10"/>
        </w:rPr>
        <w:object w:dxaOrig="2180" w:dyaOrig="320">
          <v:shape id="_x0000_i1060" type="#_x0000_t75" style="width:109.8pt;height:16.2pt" o:ole="">
            <v:imagedata r:id="rId96" o:title=""/>
          </v:shape>
          <o:OLEObject Type="Embed" ProgID="Equation.DSMT4" ShapeID="_x0000_i1060" DrawAspect="Content" ObjectID="_1666457023" r:id="rId97"/>
        </w:object>
      </w:r>
    </w:p>
    <w:p w:rsidR="00AF254D" w:rsidRDefault="00E708F0" w:rsidP="00AF254D">
      <w:pPr>
        <w:pStyle w:val="ad"/>
      </w:pPr>
      <w:r>
        <w:rPr>
          <w:noProof/>
          <w:lang w:eastAsia="ru-RU"/>
        </w:rPr>
        <w:lastRenderedPageBreak/>
        <w:drawing>
          <wp:inline distT="0" distB="0" distL="0" distR="0" wp14:anchorId="35B3F870" wp14:editId="544EC2FE">
            <wp:extent cx="3651488" cy="392430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8"/>
                    <a:srcRect l="30456" t="15889" r="28623" b="5923"/>
                    <a:stretch/>
                  </pic:blipFill>
                  <pic:spPr bwMode="auto">
                    <a:xfrm>
                      <a:off x="0" y="0"/>
                      <a:ext cx="3658252" cy="393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8F0" w:rsidRDefault="00AF254D" w:rsidP="00AF254D">
      <w:pPr>
        <w:pStyle w:val="ac"/>
        <w:rPr>
          <w:b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Pr="00AF254D">
        <w:t xml:space="preserve"> - График функции </w:t>
      </w:r>
      <w:r w:rsidRPr="001E1C6B">
        <w:rPr>
          <w:lang w:val="en-US"/>
        </w:rPr>
        <w:t>f</w:t>
      </w:r>
      <w:r w:rsidRPr="00AF254D">
        <w:t>(</w:t>
      </w:r>
      <w:r w:rsidRPr="001E1C6B">
        <w:rPr>
          <w:lang w:val="en-US"/>
        </w:rPr>
        <w:t>x</w:t>
      </w:r>
      <w:r w:rsidRPr="00AF254D">
        <w:t>) на [1,2]</w:t>
      </w:r>
    </w:p>
    <w:p w:rsidR="00E708F0" w:rsidRPr="000708E0" w:rsidRDefault="00E708F0" w:rsidP="00E708F0">
      <w:pPr>
        <w:pStyle w:val="a5"/>
      </w:pPr>
      <w:r w:rsidRPr="000708E0">
        <w:t>Таким образом</w:t>
      </w:r>
      <w:r w:rsidRPr="00473705">
        <w:t>,</w:t>
      </w:r>
      <w:r w:rsidRPr="000708E0">
        <w:t xml:space="preserve"> </w:t>
      </w:r>
      <m:oMath>
        <m:r>
          <w:rPr>
            <w:rFonts w:ascii="Cambria Math" w:hAnsi="Cambria Math"/>
          </w:rPr>
          <m:t>c∈[2,22]</m:t>
        </m:r>
      </m:oMath>
    </w:p>
    <w:p w:rsidR="00E708F0" w:rsidRPr="000708E0" w:rsidRDefault="00E708F0" w:rsidP="00E708F0">
      <w:pPr>
        <w:pStyle w:val="a5"/>
      </w:pPr>
      <w:r w:rsidRPr="000708E0">
        <w:t>Таблица значений функции</w:t>
      </w:r>
    </w:p>
    <w:tbl>
      <w:tblPr>
        <w:tblStyle w:val="a3"/>
        <w:tblW w:w="2866" w:type="pct"/>
        <w:jc w:val="center"/>
        <w:tblInd w:w="-113" w:type="dxa"/>
        <w:tblLook w:val="04A0" w:firstRow="1" w:lastRow="0" w:firstColumn="1" w:lastColumn="0" w:noHBand="0" w:noVBand="1"/>
      </w:tblPr>
      <w:tblGrid>
        <w:gridCol w:w="2986"/>
        <w:gridCol w:w="2987"/>
      </w:tblGrid>
      <w:tr w:rsidR="00E708F0" w:rsidRPr="000708E0" w:rsidTr="00AF254D">
        <w:trPr>
          <w:trHeight w:val="383"/>
          <w:jc w:val="center"/>
        </w:trPr>
        <w:tc>
          <w:tcPr>
            <w:tcW w:w="2500" w:type="pct"/>
          </w:tcPr>
          <w:p w:rsidR="00E708F0" w:rsidRPr="000708E0" w:rsidRDefault="00E708F0" w:rsidP="00E708F0">
            <w:pPr>
              <w:pStyle w:val="a5"/>
              <w:rPr>
                <w:lang w:val="en-US"/>
              </w:rPr>
            </w:pPr>
            <w:r w:rsidRPr="000708E0">
              <w:rPr>
                <w:position w:val="-12"/>
              </w:rPr>
              <w:object w:dxaOrig="240" w:dyaOrig="360">
                <v:shape id="_x0000_i1061" type="#_x0000_t75" style="width:12pt;height:18pt" o:ole="">
                  <v:imagedata r:id="rId99" o:title=""/>
                </v:shape>
                <o:OLEObject Type="Embed" ProgID="Equation.DSMT4" ShapeID="_x0000_i1061" DrawAspect="Content" ObjectID="_1666457024" r:id="rId100"/>
              </w:object>
            </w:r>
          </w:p>
        </w:tc>
        <w:tc>
          <w:tcPr>
            <w:tcW w:w="2500" w:type="pct"/>
          </w:tcPr>
          <w:p w:rsidR="00E708F0" w:rsidRPr="000708E0" w:rsidRDefault="00E708F0" w:rsidP="00E708F0">
            <w:pPr>
              <w:pStyle w:val="a5"/>
              <w:rPr>
                <w:lang w:val="en-US"/>
              </w:rPr>
            </w:pPr>
            <w:r w:rsidRPr="000708E0">
              <w:rPr>
                <w:position w:val="-12"/>
              </w:rPr>
              <w:object w:dxaOrig="240" w:dyaOrig="360">
                <v:shape id="_x0000_i1062" type="#_x0000_t75" style="width:12pt;height:18pt" o:ole="">
                  <v:imagedata r:id="rId101" o:title=""/>
                </v:shape>
                <o:OLEObject Type="Embed" ProgID="Equation.DSMT4" ShapeID="_x0000_i1062" DrawAspect="Content" ObjectID="_1666457025" r:id="rId102"/>
              </w:object>
            </w:r>
          </w:p>
        </w:tc>
      </w:tr>
      <w:tr w:rsidR="00E708F0" w:rsidRPr="000708E0" w:rsidTr="00AF254D">
        <w:trPr>
          <w:trHeight w:val="345"/>
          <w:jc w:val="center"/>
        </w:trPr>
        <w:tc>
          <w:tcPr>
            <w:tcW w:w="2500" w:type="pct"/>
          </w:tcPr>
          <w:p w:rsidR="00E708F0" w:rsidRPr="000708E0" w:rsidRDefault="00E708F0" w:rsidP="00E708F0">
            <w:pPr>
              <w:pStyle w:val="a5"/>
              <w:rPr>
                <w:lang w:val="en-US"/>
              </w:rPr>
            </w:pPr>
            <w:r w:rsidRPr="00473705">
              <w:rPr>
                <w:lang w:val="en-US"/>
              </w:rPr>
              <w:t>2.000000</w:t>
            </w:r>
          </w:p>
        </w:tc>
        <w:tc>
          <w:tcPr>
            <w:tcW w:w="2500" w:type="pct"/>
          </w:tcPr>
          <w:p w:rsidR="00E708F0" w:rsidRPr="000708E0" w:rsidRDefault="00E708F0" w:rsidP="00E708F0">
            <w:pPr>
              <w:pStyle w:val="a5"/>
              <w:rPr>
                <w:lang w:val="en-US"/>
              </w:rPr>
            </w:pPr>
            <w:r w:rsidRPr="000708E0">
              <w:rPr>
                <w:lang w:val="en-US"/>
              </w:rPr>
              <w:t>1,0</w:t>
            </w:r>
          </w:p>
        </w:tc>
      </w:tr>
      <w:tr w:rsidR="00E708F0" w:rsidRPr="000708E0" w:rsidTr="00AF254D">
        <w:trPr>
          <w:trHeight w:val="332"/>
          <w:jc w:val="center"/>
        </w:trPr>
        <w:tc>
          <w:tcPr>
            <w:tcW w:w="2500" w:type="pct"/>
          </w:tcPr>
          <w:p w:rsidR="00E708F0" w:rsidRPr="000708E0" w:rsidRDefault="00E708F0" w:rsidP="00E708F0">
            <w:pPr>
              <w:pStyle w:val="a5"/>
              <w:rPr>
                <w:lang w:val="en-US"/>
              </w:rPr>
            </w:pPr>
            <w:r w:rsidRPr="00473705">
              <w:rPr>
                <w:lang w:val="en-US"/>
              </w:rPr>
              <w:t>3.898648</w:t>
            </w:r>
          </w:p>
        </w:tc>
        <w:tc>
          <w:tcPr>
            <w:tcW w:w="2500" w:type="pct"/>
          </w:tcPr>
          <w:p w:rsidR="00E708F0" w:rsidRPr="000708E0" w:rsidRDefault="00E708F0" w:rsidP="00E708F0">
            <w:pPr>
              <w:pStyle w:val="a5"/>
              <w:rPr>
                <w:lang w:val="en-US"/>
              </w:rPr>
            </w:pPr>
            <w:r w:rsidRPr="000708E0">
              <w:rPr>
                <w:lang w:val="en-US"/>
              </w:rPr>
              <w:t>1,2</w:t>
            </w:r>
          </w:p>
        </w:tc>
      </w:tr>
      <w:tr w:rsidR="00E708F0" w:rsidRPr="000708E0" w:rsidTr="00AF254D">
        <w:trPr>
          <w:trHeight w:val="345"/>
          <w:jc w:val="center"/>
        </w:trPr>
        <w:tc>
          <w:tcPr>
            <w:tcW w:w="2500" w:type="pct"/>
          </w:tcPr>
          <w:p w:rsidR="00E708F0" w:rsidRPr="000708E0" w:rsidRDefault="00E708F0" w:rsidP="00E708F0">
            <w:pPr>
              <w:pStyle w:val="a5"/>
              <w:rPr>
                <w:lang w:val="en-US"/>
              </w:rPr>
            </w:pPr>
            <w:r w:rsidRPr="00473705">
              <w:rPr>
                <w:lang w:val="en-US"/>
              </w:rPr>
              <w:t>6.518270</w:t>
            </w:r>
          </w:p>
        </w:tc>
        <w:tc>
          <w:tcPr>
            <w:tcW w:w="2500" w:type="pct"/>
          </w:tcPr>
          <w:p w:rsidR="00E708F0" w:rsidRPr="000708E0" w:rsidRDefault="00E708F0" w:rsidP="00E708F0">
            <w:pPr>
              <w:pStyle w:val="a5"/>
              <w:rPr>
                <w:lang w:val="en-US"/>
              </w:rPr>
            </w:pPr>
            <w:r w:rsidRPr="000708E0">
              <w:rPr>
                <w:lang w:val="en-US"/>
              </w:rPr>
              <w:t>1,4</w:t>
            </w:r>
          </w:p>
        </w:tc>
      </w:tr>
      <w:tr w:rsidR="00E708F0" w:rsidRPr="000708E0" w:rsidTr="00AF254D">
        <w:trPr>
          <w:trHeight w:val="345"/>
          <w:jc w:val="center"/>
        </w:trPr>
        <w:tc>
          <w:tcPr>
            <w:tcW w:w="2500" w:type="pct"/>
          </w:tcPr>
          <w:p w:rsidR="00E708F0" w:rsidRPr="000708E0" w:rsidRDefault="00E708F0" w:rsidP="00E708F0">
            <w:pPr>
              <w:pStyle w:val="a5"/>
              <w:rPr>
                <w:lang w:val="en-US"/>
              </w:rPr>
            </w:pPr>
            <w:r w:rsidRPr="00473705">
              <w:rPr>
                <w:lang w:val="en-US"/>
              </w:rPr>
              <w:t>10.132639</w:t>
            </w:r>
          </w:p>
        </w:tc>
        <w:tc>
          <w:tcPr>
            <w:tcW w:w="2500" w:type="pct"/>
          </w:tcPr>
          <w:p w:rsidR="00E708F0" w:rsidRPr="000708E0" w:rsidRDefault="00E708F0" w:rsidP="00E708F0">
            <w:pPr>
              <w:pStyle w:val="a5"/>
              <w:rPr>
                <w:lang w:val="en-US"/>
              </w:rPr>
            </w:pPr>
            <w:r w:rsidRPr="000708E0">
              <w:rPr>
                <w:lang w:val="en-US"/>
              </w:rPr>
              <w:t>1,6</w:t>
            </w:r>
          </w:p>
        </w:tc>
      </w:tr>
      <w:tr w:rsidR="00E708F0" w:rsidRPr="000708E0" w:rsidTr="00AF254D">
        <w:trPr>
          <w:trHeight w:val="332"/>
          <w:jc w:val="center"/>
        </w:trPr>
        <w:tc>
          <w:tcPr>
            <w:tcW w:w="2500" w:type="pct"/>
          </w:tcPr>
          <w:p w:rsidR="00E708F0" w:rsidRPr="000708E0" w:rsidRDefault="00E708F0" w:rsidP="00E708F0">
            <w:pPr>
              <w:pStyle w:val="a5"/>
              <w:rPr>
                <w:lang w:val="en-US"/>
              </w:rPr>
            </w:pPr>
            <w:r w:rsidRPr="00473705">
              <w:rPr>
                <w:lang w:val="en-US"/>
              </w:rPr>
              <w:t>15.119492</w:t>
            </w:r>
          </w:p>
        </w:tc>
        <w:tc>
          <w:tcPr>
            <w:tcW w:w="2500" w:type="pct"/>
          </w:tcPr>
          <w:p w:rsidR="00E708F0" w:rsidRPr="000708E0" w:rsidRDefault="00E708F0" w:rsidP="00E708F0">
            <w:pPr>
              <w:pStyle w:val="a5"/>
              <w:rPr>
                <w:lang w:val="en-US"/>
              </w:rPr>
            </w:pPr>
            <w:r w:rsidRPr="000708E0">
              <w:rPr>
                <w:lang w:val="en-US"/>
              </w:rPr>
              <w:t>1,8</w:t>
            </w:r>
          </w:p>
        </w:tc>
      </w:tr>
      <w:tr w:rsidR="00E708F0" w:rsidRPr="000708E0" w:rsidTr="00AF254D">
        <w:trPr>
          <w:trHeight w:val="358"/>
          <w:jc w:val="center"/>
        </w:trPr>
        <w:tc>
          <w:tcPr>
            <w:tcW w:w="2500" w:type="pct"/>
          </w:tcPr>
          <w:p w:rsidR="00E708F0" w:rsidRPr="000708E0" w:rsidRDefault="00E708F0" w:rsidP="00E708F0">
            <w:pPr>
              <w:pStyle w:val="a5"/>
              <w:rPr>
                <w:lang w:val="en-US"/>
              </w:rPr>
            </w:pPr>
            <w:r w:rsidRPr="00473705">
              <w:rPr>
                <w:lang w:val="en-US"/>
              </w:rPr>
              <w:t>22.000000</w:t>
            </w:r>
          </w:p>
        </w:tc>
        <w:tc>
          <w:tcPr>
            <w:tcW w:w="2500" w:type="pct"/>
          </w:tcPr>
          <w:p w:rsidR="00E708F0" w:rsidRPr="000708E0" w:rsidRDefault="00E708F0" w:rsidP="00E708F0">
            <w:pPr>
              <w:pStyle w:val="a5"/>
              <w:rPr>
                <w:lang w:val="en-US"/>
              </w:rPr>
            </w:pPr>
            <w:r w:rsidRPr="000708E0">
              <w:rPr>
                <w:lang w:val="en-US"/>
              </w:rPr>
              <w:t>2,0</w:t>
            </w:r>
          </w:p>
        </w:tc>
      </w:tr>
    </w:tbl>
    <w:p w:rsidR="00593C45" w:rsidRDefault="00593C45" w:rsidP="00E708F0">
      <w:pPr>
        <w:pStyle w:val="a5"/>
        <w:rPr>
          <w:lang w:val="en-US"/>
        </w:rPr>
      </w:pPr>
    </w:p>
    <w:p w:rsidR="00E708F0" w:rsidRPr="00E708F0" w:rsidRDefault="00E708F0" w:rsidP="00E708F0">
      <w:pPr>
        <w:pStyle w:val="a5"/>
        <w:rPr>
          <w:lang w:val="en-US"/>
        </w:rPr>
      </w:pPr>
      <w:r w:rsidRPr="002222C9">
        <w:t>Таблица разделенных разностей</w:t>
      </w:r>
    </w:p>
    <w:p w:rsidR="00AF254D" w:rsidRPr="00AF254D" w:rsidRDefault="00AF254D" w:rsidP="00AF254D">
      <w:pPr>
        <w:pStyle w:val="a5"/>
        <w:rPr>
          <w:lang w:val="en-US"/>
        </w:rPr>
      </w:pPr>
      <w:r w:rsidRPr="00AF254D">
        <w:rPr>
          <w:lang w:val="en-US"/>
        </w:rPr>
        <w:t xml:space="preserve">2.000000  </w:t>
      </w:r>
      <w:r>
        <w:rPr>
          <w:lang w:val="en-US"/>
        </w:rPr>
        <w:t xml:space="preserve">  </w:t>
      </w:r>
      <w:r w:rsidRPr="00AF254D">
        <w:rPr>
          <w:lang w:val="en-US"/>
        </w:rPr>
        <w:t xml:space="preserve">  1.000000    0.105338   -0.006416    0.000375   -0.000018    0.000001</w:t>
      </w:r>
    </w:p>
    <w:p w:rsidR="00AF254D" w:rsidRPr="00AF254D" w:rsidRDefault="00AF254D" w:rsidP="00AF254D">
      <w:pPr>
        <w:pStyle w:val="a5"/>
        <w:rPr>
          <w:lang w:val="en-US"/>
        </w:rPr>
      </w:pPr>
      <w:r w:rsidRPr="00AF254D">
        <w:rPr>
          <w:lang w:val="en-US"/>
        </w:rPr>
        <w:t xml:space="preserve">3.898648   </w:t>
      </w:r>
      <w:r>
        <w:rPr>
          <w:lang w:val="en-US"/>
        </w:rPr>
        <w:t xml:space="preserve">  </w:t>
      </w:r>
      <w:r w:rsidRPr="00AF254D">
        <w:rPr>
          <w:lang w:val="en-US"/>
        </w:rPr>
        <w:t xml:space="preserve"> 1.200000    0.076347   -0.003371    0.000143   -0.000005</w:t>
      </w:r>
    </w:p>
    <w:p w:rsidR="00AF254D" w:rsidRPr="00AF254D" w:rsidRDefault="00AF254D" w:rsidP="00AF254D">
      <w:pPr>
        <w:pStyle w:val="a5"/>
        <w:rPr>
          <w:lang w:val="en-US"/>
        </w:rPr>
      </w:pPr>
      <w:r w:rsidRPr="00AF254D">
        <w:rPr>
          <w:lang w:val="en-US"/>
        </w:rPr>
        <w:t xml:space="preserve">6.518270    </w:t>
      </w:r>
      <w:r>
        <w:rPr>
          <w:lang w:val="en-US"/>
        </w:rPr>
        <w:t xml:space="preserve">  </w:t>
      </w:r>
      <w:r w:rsidRPr="00AF254D">
        <w:rPr>
          <w:lang w:val="en-US"/>
        </w:rPr>
        <w:t>1.400000    0.055335   -0.001771    0.000054</w:t>
      </w:r>
    </w:p>
    <w:p w:rsidR="00AF254D" w:rsidRPr="00AF254D" w:rsidRDefault="00AF254D" w:rsidP="00AF254D">
      <w:pPr>
        <w:pStyle w:val="a5"/>
        <w:rPr>
          <w:lang w:val="en-US"/>
        </w:rPr>
      </w:pPr>
      <w:r w:rsidRPr="00AF254D">
        <w:rPr>
          <w:lang w:val="en-US"/>
        </w:rPr>
        <w:t>10.132639    1.600000    0.040105   -0.000930</w:t>
      </w:r>
    </w:p>
    <w:p w:rsidR="00AF254D" w:rsidRPr="00AF254D" w:rsidRDefault="00AF254D" w:rsidP="00AF254D">
      <w:pPr>
        <w:pStyle w:val="a5"/>
        <w:rPr>
          <w:lang w:val="en-US"/>
        </w:rPr>
      </w:pPr>
      <w:r w:rsidRPr="00AF254D">
        <w:rPr>
          <w:lang w:val="en-US"/>
        </w:rPr>
        <w:t>15.119492    1.800000    0.029068</w:t>
      </w:r>
    </w:p>
    <w:p w:rsidR="00E708F0" w:rsidRDefault="00AF254D" w:rsidP="00AF254D">
      <w:pPr>
        <w:pStyle w:val="a5"/>
        <w:rPr>
          <w:lang w:val="en-US"/>
        </w:rPr>
      </w:pPr>
      <w:r w:rsidRPr="00AF254D">
        <w:rPr>
          <w:lang w:val="en-US"/>
        </w:rPr>
        <w:t>22.000000    2.000000</w:t>
      </w:r>
    </w:p>
    <w:p w:rsidR="00AF254D" w:rsidRDefault="00AF254D" w:rsidP="00AF254D">
      <w:pPr>
        <w:pStyle w:val="a5"/>
        <w:rPr>
          <w:lang w:val="en-US"/>
        </w:rPr>
      </w:pPr>
    </w:p>
    <w:p w:rsidR="00AF254D" w:rsidRDefault="00AF254D" w:rsidP="00AF254D">
      <w:pPr>
        <w:pStyle w:val="a5"/>
        <w:ind w:firstLine="0"/>
      </w:pPr>
    </w:p>
    <w:p w:rsidR="00AF254D" w:rsidRDefault="00593C45" w:rsidP="00AF254D">
      <w:pPr>
        <w:pStyle w:val="a5"/>
      </w:pPr>
      <w:r w:rsidRPr="004C098C">
        <w:rPr>
          <w:position w:val="-112"/>
        </w:rPr>
        <w:object w:dxaOrig="8440" w:dyaOrig="2360">
          <v:shape id="_x0000_i1112" type="#_x0000_t75" style="width:423pt;height:120pt" o:ole="">
            <v:imagedata r:id="rId103" o:title=""/>
          </v:shape>
          <o:OLEObject Type="Embed" ProgID="Equation.DSMT4" ShapeID="_x0000_i1112" DrawAspect="Content" ObjectID="_1666457026" r:id="rId104"/>
        </w:object>
      </w:r>
    </w:p>
    <w:p w:rsidR="00AF254D" w:rsidRDefault="00AF254D" w:rsidP="00AF254D">
      <w:pPr>
        <w:pStyle w:val="a5"/>
      </w:pPr>
    </w:p>
    <w:p w:rsidR="00AF254D" w:rsidRPr="00F7049E" w:rsidRDefault="00AF254D" w:rsidP="00AF254D">
      <w:pPr>
        <w:pStyle w:val="a5"/>
      </w:pPr>
      <w:r w:rsidRPr="00F7049E">
        <w:object w:dxaOrig="560" w:dyaOrig="360">
          <v:shape id="_x0000_i1111" type="#_x0000_t75" style="width:27.6pt;height:18.6pt" o:ole="">
            <v:imagedata r:id="rId105" o:title=""/>
          </v:shape>
          <o:OLEObject Type="Embed" ProgID="Equation.DSMT4" ShapeID="_x0000_i1111" DrawAspect="Content" ObjectID="_1666457027" r:id="rId106"/>
        </w:object>
      </w:r>
      <w:r w:rsidRPr="00F7049E">
        <w:t>и будет решением исходного уравнения.</w:t>
      </w:r>
    </w:p>
    <w:p w:rsidR="00AF254D" w:rsidRPr="00F7049E" w:rsidRDefault="00AF254D" w:rsidP="00AF254D">
      <w:pPr>
        <w:pStyle w:val="a5"/>
      </w:pPr>
      <w:r w:rsidRPr="00F7049E">
        <w:t>Решим уравнение</w:t>
      </w:r>
    </w:p>
    <w:p w:rsidR="00AF254D" w:rsidRPr="00F7049E" w:rsidRDefault="00593C45" w:rsidP="00AF254D">
      <w:pPr>
        <w:pStyle w:val="a5"/>
      </w:pPr>
      <w:r w:rsidRPr="00F7049E">
        <w:rPr>
          <w:position w:val="-28"/>
        </w:rPr>
        <w:object w:dxaOrig="2160" w:dyaOrig="680">
          <v:shape id="_x0000_i1113" type="#_x0000_t75" style="width:108.6pt;height:34.8pt" o:ole="">
            <v:imagedata r:id="rId107" o:title=""/>
          </v:shape>
          <o:OLEObject Type="Embed" ProgID="Equation.DSMT4" ShapeID="_x0000_i1113" DrawAspect="Content" ObjectID="_1666457028" r:id="rId108"/>
        </w:object>
      </w:r>
    </w:p>
    <w:p w:rsidR="00AF254D" w:rsidRPr="00F7049E" w:rsidRDefault="00AF254D" w:rsidP="00AF254D">
      <w:pPr>
        <w:pStyle w:val="a5"/>
      </w:pPr>
      <w:r w:rsidRPr="00F7049E">
        <w:t>Оценим погрешность по невязке:</w:t>
      </w:r>
    </w:p>
    <w:p w:rsidR="00AF254D" w:rsidRPr="00F7049E" w:rsidRDefault="00593C45" w:rsidP="00AF254D">
      <w:pPr>
        <w:pStyle w:val="a5"/>
      </w:pPr>
      <w:r w:rsidRPr="00F7049E">
        <w:rPr>
          <w:position w:val="-14"/>
        </w:rPr>
        <w:object w:dxaOrig="3240" w:dyaOrig="400">
          <v:shape id="_x0000_i1114" type="#_x0000_t75" style="width:162pt;height:20.4pt" o:ole="">
            <v:imagedata r:id="rId109" o:title=""/>
          </v:shape>
          <o:OLEObject Type="Embed" ProgID="Equation.DSMT4" ShapeID="_x0000_i1114" DrawAspect="Content" ObjectID="_1666457029" r:id="rId110"/>
        </w:object>
      </w:r>
    </w:p>
    <w:p w:rsidR="00593C45" w:rsidRDefault="00593C45" w:rsidP="00E708F0">
      <w:pPr>
        <w:pStyle w:val="a5"/>
        <w:rPr>
          <w:rFonts w:eastAsiaTheme="minorEastAsia"/>
          <w:lang w:val="en-US"/>
        </w:rPr>
        <w:sectPr w:rsidR="00593C45" w:rsidSect="00D007A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593C45" w:rsidRPr="00593C45" w:rsidRDefault="00593C45" w:rsidP="00E708F0">
      <w:pPr>
        <w:pStyle w:val="a5"/>
        <w:rPr>
          <w:rFonts w:eastAsiaTheme="minorEastAsia"/>
          <w:lang w:val="en-US"/>
        </w:rPr>
      </w:pPr>
    </w:p>
    <w:p w:rsidR="00E708F0" w:rsidRPr="00593C45" w:rsidRDefault="00E708F0" w:rsidP="00E708F0">
      <w:pPr>
        <w:pStyle w:val="a5"/>
        <w:rPr>
          <w:rFonts w:eastAsiaTheme="minorEastAsia"/>
          <w:b/>
        </w:rPr>
      </w:pPr>
      <w:r w:rsidRPr="00E708F0">
        <w:rPr>
          <w:b/>
        </w:rPr>
        <w:t>Вариант 18</w:t>
      </w:r>
      <w:r>
        <w:rPr>
          <w:b/>
        </w:rPr>
        <w:t>.</w:t>
      </w:r>
    </w:p>
    <w:p w:rsidR="00E708F0" w:rsidRDefault="00E708F0" w:rsidP="00E708F0">
      <w:pPr>
        <w:pStyle w:val="a5"/>
        <w:rPr>
          <w:b/>
        </w:rPr>
      </w:pPr>
    </w:p>
    <w:p w:rsidR="00BC35F1" w:rsidRDefault="00BC35F1" w:rsidP="00BC35F1">
      <w:pPr>
        <w:pStyle w:val="a5"/>
        <w:rPr>
          <w:b/>
        </w:rPr>
      </w:pPr>
      <w:r>
        <w:rPr>
          <w:b/>
        </w:rPr>
        <w:t>Формула Ньютона</w:t>
      </w:r>
    </w:p>
    <w:p w:rsidR="00BC35F1" w:rsidRDefault="00BC35F1" w:rsidP="00BC35F1">
      <w:pPr>
        <w:pStyle w:val="a5"/>
      </w:pPr>
    </w:p>
    <w:p w:rsidR="00BC35F1" w:rsidRPr="00F03C39" w:rsidRDefault="00BC35F1" w:rsidP="00BC35F1">
      <w:pPr>
        <w:pStyle w:val="a5"/>
      </w:pPr>
      <w:r w:rsidRPr="00BC35F1">
        <w:rPr>
          <w:position w:val="-10"/>
        </w:rPr>
        <w:object w:dxaOrig="1760" w:dyaOrig="360">
          <v:shape id="_x0000_i1068" type="#_x0000_t75" style="width:113.4pt;height:23.4pt" o:ole="">
            <v:imagedata r:id="rId111" o:title=""/>
          </v:shape>
          <o:OLEObject Type="Embed" ProgID="Equation.DSMT4" ShapeID="_x0000_i1068" DrawAspect="Content" ObjectID="_1666457030" r:id="rId112"/>
        </w:object>
      </w:r>
    </w:p>
    <w:p w:rsidR="00BC35F1" w:rsidRDefault="00BC35F1" w:rsidP="00BC35F1">
      <w:pPr>
        <w:pStyle w:val="a5"/>
      </w:pPr>
    </w:p>
    <w:p w:rsidR="00BC35F1" w:rsidRPr="00F03C39" w:rsidRDefault="00BC35F1" w:rsidP="00BC35F1">
      <w:pPr>
        <w:pStyle w:val="a5"/>
      </w:pPr>
      <w:r w:rsidRPr="00F03C39">
        <w:t xml:space="preserve">Таблица </w:t>
      </w:r>
      <w:r>
        <w:t>разделенных</w:t>
      </w:r>
      <w:r w:rsidRPr="00F03C39">
        <w:t xml:space="preserve"> разностей</w:t>
      </w:r>
    </w:p>
    <w:p w:rsidR="00BC35F1" w:rsidRPr="00BC35F1" w:rsidRDefault="00BC35F1" w:rsidP="00BC35F1">
      <w:pPr>
        <w:pStyle w:val="a5"/>
        <w:rPr>
          <w:sz w:val="24"/>
          <w:szCs w:val="24"/>
        </w:rPr>
      </w:pPr>
      <w:r w:rsidRPr="00BC35F1">
        <w:rPr>
          <w:sz w:val="24"/>
          <w:szCs w:val="24"/>
        </w:rPr>
        <w:t>1.000000    6.000000    1.685964    2.264389    0.927384    0.284859    0.069999</w:t>
      </w:r>
    </w:p>
    <w:p w:rsidR="00BC35F1" w:rsidRPr="00BC35F1" w:rsidRDefault="00BC35F1" w:rsidP="00BC35F1">
      <w:pPr>
        <w:pStyle w:val="a5"/>
        <w:rPr>
          <w:sz w:val="24"/>
          <w:szCs w:val="24"/>
        </w:rPr>
      </w:pPr>
      <w:r w:rsidRPr="00BC35F1">
        <w:rPr>
          <w:sz w:val="24"/>
          <w:szCs w:val="24"/>
        </w:rPr>
        <w:t>1.200000    6.337193    2.591720    2.820819    1.155271    0.354857</w:t>
      </w:r>
    </w:p>
    <w:p w:rsidR="00BC35F1" w:rsidRPr="00BC35F1" w:rsidRDefault="00BC35F1" w:rsidP="00BC35F1">
      <w:pPr>
        <w:pStyle w:val="a5"/>
        <w:rPr>
          <w:sz w:val="24"/>
          <w:szCs w:val="24"/>
        </w:rPr>
      </w:pPr>
      <w:r w:rsidRPr="00BC35F1">
        <w:rPr>
          <w:sz w:val="24"/>
          <w:szCs w:val="24"/>
        </w:rPr>
        <w:t>1.400000    6.855537    3.720047    3.513981    1.439157</w:t>
      </w:r>
    </w:p>
    <w:p w:rsidR="00BC35F1" w:rsidRPr="00BC35F1" w:rsidRDefault="00BC35F1" w:rsidP="00BC35F1">
      <w:pPr>
        <w:pStyle w:val="a5"/>
        <w:rPr>
          <w:sz w:val="24"/>
          <w:szCs w:val="24"/>
        </w:rPr>
      </w:pPr>
      <w:r w:rsidRPr="00BC35F1">
        <w:rPr>
          <w:sz w:val="24"/>
          <w:szCs w:val="24"/>
        </w:rPr>
        <w:t>1.600000    7.599546    5.125640    4.377475</w:t>
      </w:r>
    </w:p>
    <w:p w:rsidR="00BC35F1" w:rsidRPr="00BC35F1" w:rsidRDefault="00BC35F1" w:rsidP="00BC35F1">
      <w:pPr>
        <w:pStyle w:val="a5"/>
        <w:rPr>
          <w:sz w:val="24"/>
          <w:szCs w:val="24"/>
        </w:rPr>
      </w:pPr>
      <w:r w:rsidRPr="00BC35F1">
        <w:rPr>
          <w:sz w:val="24"/>
          <w:szCs w:val="24"/>
        </w:rPr>
        <w:t>1.800000    8.624674    6.876630</w:t>
      </w:r>
    </w:p>
    <w:p w:rsidR="00BC35F1" w:rsidRDefault="00BC35F1" w:rsidP="00BC35F1">
      <w:pPr>
        <w:pStyle w:val="a5"/>
        <w:rPr>
          <w:sz w:val="24"/>
          <w:szCs w:val="24"/>
        </w:rPr>
      </w:pPr>
      <w:r w:rsidRPr="00BC35F1">
        <w:rPr>
          <w:sz w:val="24"/>
          <w:szCs w:val="24"/>
        </w:rPr>
        <w:t>2.000000   10.000000</w:t>
      </w:r>
    </w:p>
    <w:p w:rsidR="00BC35F1" w:rsidRDefault="00BC35F1" w:rsidP="00BC35F1">
      <w:pPr>
        <w:pStyle w:val="a5"/>
      </w:pPr>
      <w:r>
        <w:t>Интерполяционная формула Ньютона:</w:t>
      </w:r>
    </w:p>
    <w:p w:rsidR="00BC35F1" w:rsidRDefault="00BC35F1" w:rsidP="00BC35F1">
      <w:pPr>
        <w:pStyle w:val="a5"/>
      </w:pPr>
      <w:r w:rsidRPr="00AF711D">
        <w:object w:dxaOrig="5140" w:dyaOrig="820">
          <v:shape id="_x0000_i1063" type="#_x0000_t75" style="width:275.4pt;height:43.2pt" o:ole="">
            <v:imagedata r:id="rId39" o:title=""/>
          </v:shape>
          <o:OLEObject Type="Embed" ProgID="Equation.3" ShapeID="_x0000_i1063" DrawAspect="Content" ObjectID="_1666457031" r:id="rId113"/>
        </w:object>
      </w:r>
    </w:p>
    <w:p w:rsidR="00BC35F1" w:rsidRDefault="00BC35F1" w:rsidP="00BC35F1">
      <w:pPr>
        <w:pStyle w:val="a5"/>
      </w:pPr>
      <w:r w:rsidRPr="008263F4">
        <w:rPr>
          <w:position w:val="-12"/>
        </w:rPr>
        <w:object w:dxaOrig="1640" w:dyaOrig="380">
          <v:shape id="_x0000_i1064" type="#_x0000_t75" style="width:82.2pt;height:18.6pt" o:ole="">
            <v:imagedata r:id="rId41" o:title=""/>
          </v:shape>
          <o:OLEObject Type="Embed" ProgID="Equation.3" ShapeID="_x0000_i1064" DrawAspect="Content" ObjectID="_1666457032" r:id="rId114"/>
        </w:object>
      </w:r>
      <w:r>
        <w:t xml:space="preserve"> - разделённая разность, определяемая следующими рекуррентными соотношениями:</w:t>
      </w:r>
    </w:p>
    <w:p w:rsidR="00BC35F1" w:rsidRPr="00F03C39" w:rsidRDefault="00BC35F1" w:rsidP="00BC35F1">
      <w:pPr>
        <w:pStyle w:val="a5"/>
      </w:pPr>
      <w:r w:rsidRPr="00AF711D">
        <w:rPr>
          <w:position w:val="-78"/>
        </w:rPr>
        <w:object w:dxaOrig="3840" w:dyaOrig="1700">
          <v:shape id="_x0000_i1065" type="#_x0000_t75" style="width:192pt;height:85.2pt" o:ole="">
            <v:imagedata r:id="rId43" o:title=""/>
          </v:shape>
          <o:OLEObject Type="Embed" ProgID="Equation.3" ShapeID="_x0000_i1065" DrawAspect="Content" ObjectID="_1666457033" r:id="rId115"/>
        </w:object>
      </w:r>
    </w:p>
    <w:p w:rsidR="00BC35F1" w:rsidRDefault="00BC35F1" w:rsidP="00BC35F1">
      <w:pPr>
        <w:pStyle w:val="a5"/>
      </w:pPr>
      <w:r>
        <w:t>Оценка погрешности для формулы Ньютона:</w:t>
      </w:r>
    </w:p>
    <w:p w:rsidR="00BC35F1" w:rsidRDefault="00BC35F1" w:rsidP="00BC35F1">
      <w:pPr>
        <w:pStyle w:val="a5"/>
      </w:pPr>
      <w:r w:rsidRPr="00AF22C5">
        <w:rPr>
          <w:position w:val="-32"/>
        </w:rPr>
        <w:object w:dxaOrig="5920" w:dyaOrig="760">
          <v:shape id="_x0000_i1066" type="#_x0000_t75" style="width:348.6pt;height:44.4pt" o:ole="">
            <v:imagedata r:id="rId45" o:title=""/>
          </v:shape>
          <o:OLEObject Type="Embed" ProgID="Equation.3" ShapeID="_x0000_i1066" DrawAspect="Content" ObjectID="_1666457034" r:id="rId116"/>
        </w:object>
      </w:r>
    </w:p>
    <w:p w:rsidR="00BC35F1" w:rsidRPr="00CF290E" w:rsidRDefault="00BC35F1" w:rsidP="00BC35F1">
      <w:pPr>
        <w:pStyle w:val="a5"/>
      </w:pPr>
      <w:r>
        <w:t>В нашем случае:</w:t>
      </w:r>
    </w:p>
    <w:p w:rsidR="00BC35F1" w:rsidRPr="00B42457" w:rsidRDefault="00C90AE9" w:rsidP="00BC35F1">
      <w:pPr>
        <w:pStyle w:val="a5"/>
        <w:rPr>
          <w:lang w:val="en-US"/>
        </w:rPr>
      </w:pPr>
      <w:r w:rsidRPr="00C90AE9">
        <w:rPr>
          <w:position w:val="-46"/>
        </w:rPr>
        <w:object w:dxaOrig="4880" w:dyaOrig="1040">
          <v:shape id="_x0000_i1069" type="#_x0000_t75" style="width:303pt;height:65.4pt" o:ole="">
            <v:imagedata r:id="rId117" o:title=""/>
          </v:shape>
          <o:OLEObject Type="Embed" ProgID="Equation.DSMT4" ShapeID="_x0000_i1069" DrawAspect="Content" ObjectID="_1666457035" r:id="rId118"/>
        </w:object>
      </w:r>
    </w:p>
    <w:p w:rsidR="00BC35F1" w:rsidRPr="00412742" w:rsidRDefault="00BC35F1" w:rsidP="00BC35F1">
      <w:pPr>
        <w:pStyle w:val="a5"/>
        <w:rPr>
          <w:lang w:val="en-US"/>
        </w:rPr>
      </w:pPr>
      <w:r>
        <w:t>Оценка</w:t>
      </w:r>
      <w:r w:rsidRPr="00412742">
        <w:rPr>
          <w:lang w:val="en-US"/>
        </w:rPr>
        <w:t xml:space="preserve"> </w:t>
      </w:r>
      <w:r>
        <w:t>погрешности</w:t>
      </w:r>
    </w:p>
    <w:p w:rsidR="00C90AE9" w:rsidRPr="00C90AE9" w:rsidRDefault="00C90AE9" w:rsidP="00C90AE9">
      <w:pPr>
        <w:pStyle w:val="a5"/>
        <w:rPr>
          <w:lang w:val="en-US"/>
        </w:rPr>
      </w:pPr>
      <w:proofErr w:type="gramStart"/>
      <w:r w:rsidRPr="00C90AE9">
        <w:rPr>
          <w:lang w:val="en-US"/>
        </w:rPr>
        <w:t>x</w:t>
      </w:r>
      <w:proofErr w:type="gramEnd"/>
      <w:r w:rsidRPr="00C90AE9">
        <w:rPr>
          <w:lang w:val="en-US"/>
        </w:rPr>
        <w:t xml:space="preserve">   </w:t>
      </w:r>
      <w:r>
        <w:rPr>
          <w:lang w:val="en-US"/>
        </w:rPr>
        <w:t xml:space="preserve"> </w:t>
      </w:r>
      <w:r w:rsidRPr="00C90AE9">
        <w:rPr>
          <w:lang w:val="en-US"/>
        </w:rPr>
        <w:t xml:space="preserve"> |    f(x) </w:t>
      </w:r>
      <w:r>
        <w:rPr>
          <w:lang w:val="en-US"/>
        </w:rPr>
        <w:t xml:space="preserve">     </w:t>
      </w:r>
      <w:r w:rsidRPr="00C90AE9">
        <w:rPr>
          <w:lang w:val="en-US"/>
        </w:rPr>
        <w:t xml:space="preserve"> |    </w:t>
      </w:r>
      <w:proofErr w:type="spellStart"/>
      <w:r w:rsidRPr="00C90AE9">
        <w:rPr>
          <w:lang w:val="en-US"/>
        </w:rPr>
        <w:t>Pn</w:t>
      </w:r>
      <w:proofErr w:type="spellEnd"/>
      <w:r w:rsidRPr="00C90AE9">
        <w:rPr>
          <w:lang w:val="en-US"/>
        </w:rPr>
        <w:t xml:space="preserve">(x) </w:t>
      </w:r>
      <w:r>
        <w:rPr>
          <w:lang w:val="en-US"/>
        </w:rPr>
        <w:t xml:space="preserve">    </w:t>
      </w:r>
      <w:r w:rsidRPr="00C90AE9">
        <w:rPr>
          <w:lang w:val="en-US"/>
        </w:rPr>
        <w:t xml:space="preserve">|   Delta </w:t>
      </w:r>
      <w:r>
        <w:rPr>
          <w:lang w:val="en-US"/>
        </w:rPr>
        <w:t xml:space="preserve">    </w:t>
      </w:r>
      <w:r w:rsidRPr="00C90AE9">
        <w:rPr>
          <w:lang w:val="en-US"/>
        </w:rPr>
        <w:t xml:space="preserve"> |   </w:t>
      </w:r>
      <w:proofErr w:type="spellStart"/>
      <w:r w:rsidRPr="00C90AE9">
        <w:rPr>
          <w:lang w:val="en-US"/>
        </w:rPr>
        <w:t>Оценка</w:t>
      </w:r>
      <w:proofErr w:type="spellEnd"/>
      <w:r w:rsidRPr="00C90AE9">
        <w:rPr>
          <w:lang w:val="en-US"/>
        </w:rPr>
        <w:t xml:space="preserve"> |</w:t>
      </w:r>
    </w:p>
    <w:p w:rsidR="00C90AE9" w:rsidRPr="00C90AE9" w:rsidRDefault="00C90AE9" w:rsidP="00C90AE9">
      <w:pPr>
        <w:pStyle w:val="a5"/>
        <w:rPr>
          <w:lang w:val="en-US"/>
        </w:rPr>
      </w:pPr>
      <w:proofErr w:type="gramStart"/>
      <w:r w:rsidRPr="00C90AE9">
        <w:rPr>
          <w:lang w:val="en-US"/>
        </w:rPr>
        <w:t>1.1  |</w:t>
      </w:r>
      <w:proofErr w:type="gramEnd"/>
      <w:r w:rsidRPr="00C90AE9">
        <w:rPr>
          <w:lang w:val="en-US"/>
        </w:rPr>
        <w:t xml:space="preserve"> 6.148370 | 6.148381 | 0.000011 | 0.000021 |</w:t>
      </w:r>
    </w:p>
    <w:p w:rsidR="00C90AE9" w:rsidRPr="00C90AE9" w:rsidRDefault="00C90AE9" w:rsidP="00C90AE9">
      <w:pPr>
        <w:pStyle w:val="a5"/>
        <w:rPr>
          <w:lang w:val="en-US"/>
        </w:rPr>
      </w:pPr>
      <w:proofErr w:type="gramStart"/>
      <w:r w:rsidRPr="00C90AE9">
        <w:rPr>
          <w:lang w:val="en-US"/>
        </w:rPr>
        <w:t>1.3  |</w:t>
      </w:r>
      <w:proofErr w:type="gramEnd"/>
      <w:r w:rsidRPr="00C90AE9">
        <w:rPr>
          <w:lang w:val="en-US"/>
        </w:rPr>
        <w:t xml:space="preserve"> 6.571168 | 6.571164 | 0.000004 | 0.000007 |</w:t>
      </w:r>
    </w:p>
    <w:p w:rsidR="00C90AE9" w:rsidRPr="00C90AE9" w:rsidRDefault="00C90AE9" w:rsidP="00C90AE9">
      <w:pPr>
        <w:pStyle w:val="a5"/>
        <w:rPr>
          <w:lang w:val="en-US"/>
        </w:rPr>
      </w:pPr>
      <w:proofErr w:type="gramStart"/>
      <w:r w:rsidRPr="00C90AE9">
        <w:rPr>
          <w:lang w:val="en-US"/>
        </w:rPr>
        <w:t>1.5  |</w:t>
      </w:r>
      <w:proofErr w:type="gramEnd"/>
      <w:r w:rsidRPr="00C90AE9">
        <w:rPr>
          <w:lang w:val="en-US"/>
        </w:rPr>
        <w:t xml:space="preserve"> 7.196152 | 7.196155 | 0.000003 | 0.000005 |</w:t>
      </w:r>
    </w:p>
    <w:p w:rsidR="00C90AE9" w:rsidRPr="00C90AE9" w:rsidRDefault="00C90AE9" w:rsidP="00C90AE9">
      <w:pPr>
        <w:pStyle w:val="a5"/>
        <w:rPr>
          <w:lang w:val="en-US"/>
        </w:rPr>
      </w:pPr>
      <w:proofErr w:type="gramStart"/>
      <w:r w:rsidRPr="00C90AE9">
        <w:rPr>
          <w:lang w:val="en-US"/>
        </w:rPr>
        <w:t>1.7  |</w:t>
      </w:r>
      <w:proofErr w:type="gramEnd"/>
      <w:r w:rsidRPr="00C90AE9">
        <w:rPr>
          <w:lang w:val="en-US"/>
        </w:rPr>
        <w:t xml:space="preserve"> 8.073008 | 8.073004 | 0.000004 | 0.000007 |</w:t>
      </w:r>
    </w:p>
    <w:p w:rsidR="00BC35F1" w:rsidRDefault="00C90AE9" w:rsidP="00C90AE9">
      <w:pPr>
        <w:pStyle w:val="a5"/>
      </w:pPr>
      <w:proofErr w:type="gramStart"/>
      <w:r w:rsidRPr="00C90AE9">
        <w:rPr>
          <w:lang w:val="en-US"/>
        </w:rPr>
        <w:t>1.9  |</w:t>
      </w:r>
      <w:proofErr w:type="gramEnd"/>
      <w:r w:rsidRPr="00C90AE9">
        <w:rPr>
          <w:lang w:val="en-US"/>
        </w:rPr>
        <w:t xml:space="preserve"> 9.263626 | 9.263639 | 0.000013 | 0.000021 |</w:t>
      </w:r>
    </w:p>
    <w:p w:rsidR="00C90AE9" w:rsidRDefault="00C90AE9" w:rsidP="00BC35F1">
      <w:pPr>
        <w:pStyle w:val="a5"/>
        <w:rPr>
          <w:b/>
          <w:lang w:val="en-US"/>
        </w:rPr>
      </w:pPr>
    </w:p>
    <w:p w:rsidR="00BC35F1" w:rsidRDefault="00BC35F1" w:rsidP="00BC35F1">
      <w:pPr>
        <w:pStyle w:val="a5"/>
        <w:rPr>
          <w:b/>
        </w:rPr>
      </w:pPr>
      <w:r>
        <w:rPr>
          <w:b/>
        </w:rPr>
        <w:t>Интерполяция кубическим сплайном 1 дефекта</w:t>
      </w:r>
    </w:p>
    <w:p w:rsidR="00BC35F1" w:rsidRDefault="00BC35F1" w:rsidP="00BC35F1">
      <w:pPr>
        <w:pStyle w:val="a5"/>
      </w:pPr>
    </w:p>
    <w:p w:rsidR="00BC35F1" w:rsidRPr="00F17304" w:rsidRDefault="00C90AE9" w:rsidP="00C90AE9">
      <w:pPr>
        <w:pStyle w:val="a5"/>
      </w:pPr>
      <w:r>
        <w:t>П</w:t>
      </w:r>
      <w:r w:rsidR="00BC35F1">
        <w:t xml:space="preserve">араметры </w:t>
      </w:r>
      <w:r w:rsidRPr="00793C65">
        <w:rPr>
          <w:position w:val="-12"/>
        </w:rPr>
        <w:object w:dxaOrig="1060" w:dyaOrig="400">
          <v:shape id="_x0000_i1071" type="#_x0000_t75" style="width:53.4pt;height:20.4pt" o:ole="">
            <v:imagedata r:id="rId49" o:title=""/>
          </v:shape>
          <o:OLEObject Type="Embed" ProgID="Equation.DSMT4" ShapeID="_x0000_i1071" DrawAspect="Content" ObjectID="_1666457036" r:id="rId119"/>
        </w:object>
      </w:r>
      <w:r>
        <w:t xml:space="preserve"> </w:t>
      </w:r>
      <w:r w:rsidR="00BC35F1">
        <w:t>были вычислены с помощью алгоритма прогонки</w:t>
      </w:r>
      <w:r w:rsidR="00BC35F1" w:rsidRPr="00F17304">
        <w:t>:</w:t>
      </w:r>
    </w:p>
    <w:p w:rsidR="00BC35F1" w:rsidRPr="002E6820" w:rsidRDefault="00BC35F1" w:rsidP="00BC35F1">
      <w:pPr>
        <w:pStyle w:val="a5"/>
        <w:rPr>
          <w:lang w:val="en-US"/>
        </w:rPr>
      </w:pPr>
    </w:p>
    <w:p w:rsidR="00BC35F1" w:rsidRPr="006E561B" w:rsidRDefault="00C90AE9" w:rsidP="00BC35F1">
      <w:pPr>
        <w:pStyle w:val="a5"/>
        <w:rPr>
          <w:lang w:val="en-US"/>
        </w:rPr>
      </w:pPr>
      <w:r w:rsidRPr="00C90AE9">
        <w:rPr>
          <w:color w:val="FF0000"/>
          <w:position w:val="-102"/>
        </w:rPr>
        <w:object w:dxaOrig="3100" w:dyaOrig="2160">
          <v:shape id="_x0000_i1072" type="#_x0000_t75" style="width:154.8pt;height:108.6pt" o:ole="">
            <v:imagedata r:id="rId120" o:title=""/>
          </v:shape>
          <o:OLEObject Type="Embed" ProgID="Equation.DSMT4" ShapeID="_x0000_i1072" DrawAspect="Content" ObjectID="_1666457037" r:id="rId121"/>
        </w:object>
      </w:r>
    </w:p>
    <w:p w:rsidR="00BC35F1" w:rsidRDefault="00BC35F1" w:rsidP="00BC35F1">
      <w:pPr>
        <w:pStyle w:val="a5"/>
        <w:rPr>
          <w:lang w:val="en-US"/>
        </w:rPr>
      </w:pPr>
      <w:r w:rsidRPr="00AB5967">
        <w:rPr>
          <w:position w:val="-28"/>
        </w:rPr>
        <w:object w:dxaOrig="3519" w:dyaOrig="680">
          <v:shape id="_x0000_i1067" type="#_x0000_t75" style="width:217.2pt;height:42.6pt" o:ole="">
            <v:imagedata r:id="rId53" o:title=""/>
          </v:shape>
          <o:OLEObject Type="Embed" ProgID="Equation.DSMT4" ShapeID="_x0000_i1067" DrawAspect="Content" ObjectID="_1666457038" r:id="rId122"/>
        </w:object>
      </w:r>
    </w:p>
    <w:p w:rsidR="00BC35F1" w:rsidRPr="002E6820" w:rsidRDefault="00BC35F1" w:rsidP="00BC35F1">
      <w:pPr>
        <w:pStyle w:val="a5"/>
      </w:pPr>
      <w:r>
        <w:t>В нашем случае:</w:t>
      </w:r>
    </w:p>
    <w:p w:rsidR="00BC35F1" w:rsidRPr="00AB5967" w:rsidRDefault="00C90AE9" w:rsidP="00BC35F1">
      <w:pPr>
        <w:pStyle w:val="a5"/>
        <w:rPr>
          <w:lang w:val="en-US"/>
        </w:rPr>
      </w:pPr>
      <w:r w:rsidRPr="002E6820">
        <w:rPr>
          <w:position w:val="-172"/>
        </w:rPr>
        <w:object w:dxaOrig="6720" w:dyaOrig="2780">
          <v:shape id="_x0000_i1073" type="#_x0000_t75" style="width:335.4pt;height:140.4pt" o:ole="">
            <v:imagedata r:id="rId123" o:title=""/>
          </v:shape>
          <o:OLEObject Type="Embed" ProgID="Equation.DSMT4" ShapeID="_x0000_i1073" DrawAspect="Content" ObjectID="_1666457039" r:id="rId124"/>
        </w:object>
      </w:r>
    </w:p>
    <w:p w:rsidR="00BC35F1" w:rsidRPr="00A915A9" w:rsidRDefault="00BC35F1" w:rsidP="00BC35F1">
      <w:pPr>
        <w:pStyle w:val="a5"/>
      </w:pPr>
      <w:r w:rsidRPr="00A915A9">
        <w:t>Оценка погрешности аппроксимации 1-й производной</w:t>
      </w:r>
    </w:p>
    <w:p w:rsidR="00BC35F1" w:rsidRPr="00A915A9" w:rsidRDefault="00BC35F1" w:rsidP="00BC35F1">
      <w:pPr>
        <w:pStyle w:val="a5"/>
      </w:pPr>
    </w:p>
    <w:p w:rsidR="004D5A73" w:rsidRPr="004D5A73" w:rsidRDefault="004D5A73" w:rsidP="004D5A73">
      <w:pPr>
        <w:pStyle w:val="a5"/>
        <w:rPr>
          <w:lang w:val="en-US"/>
        </w:rPr>
      </w:pPr>
      <w:r w:rsidRPr="004D5A73">
        <w:rPr>
          <w:lang w:val="en-US"/>
        </w:rPr>
        <w:t xml:space="preserve"> </w:t>
      </w:r>
      <w:proofErr w:type="gramStart"/>
      <w:r w:rsidRPr="004D5A73">
        <w:rPr>
          <w:lang w:val="en-US"/>
        </w:rPr>
        <w:t>x[</w:t>
      </w:r>
      <w:proofErr w:type="spellStart"/>
      <w:proofErr w:type="gramEnd"/>
      <w:r w:rsidRPr="004D5A73">
        <w:rPr>
          <w:lang w:val="en-US"/>
        </w:rPr>
        <w:t>i</w:t>
      </w:r>
      <w:proofErr w:type="spellEnd"/>
      <w:r w:rsidRPr="004D5A73">
        <w:rPr>
          <w:lang w:val="en-US"/>
        </w:rPr>
        <w:t xml:space="preserve">] |  </w:t>
      </w:r>
      <w:proofErr w:type="spellStart"/>
      <w:r w:rsidRPr="004D5A73">
        <w:rPr>
          <w:lang w:val="en-US"/>
        </w:rPr>
        <w:t>df</w:t>
      </w:r>
      <w:proofErr w:type="spellEnd"/>
      <w:r w:rsidRPr="004D5A73">
        <w:rPr>
          <w:lang w:val="en-US"/>
        </w:rPr>
        <w:t>/dx(x[</w:t>
      </w:r>
      <w:proofErr w:type="spellStart"/>
      <w:r w:rsidRPr="004D5A73">
        <w:rPr>
          <w:lang w:val="en-US"/>
        </w:rPr>
        <w:t>i</w:t>
      </w:r>
      <w:proofErr w:type="spellEnd"/>
      <w:r w:rsidRPr="004D5A73">
        <w:rPr>
          <w:lang w:val="en-US"/>
        </w:rPr>
        <w:t xml:space="preserve">]) </w:t>
      </w:r>
      <w:r>
        <w:rPr>
          <w:lang w:val="en-US"/>
        </w:rPr>
        <w:t>|</w:t>
      </w:r>
      <w:r w:rsidRPr="004D5A73">
        <w:rPr>
          <w:lang w:val="en-US"/>
        </w:rPr>
        <w:t xml:space="preserve"> </w:t>
      </w:r>
      <w:r>
        <w:rPr>
          <w:lang w:val="en-US"/>
        </w:rPr>
        <w:t xml:space="preserve">  </w:t>
      </w:r>
      <w:r w:rsidRPr="004D5A73">
        <w:rPr>
          <w:lang w:val="en-US"/>
        </w:rPr>
        <w:t xml:space="preserve"> m[</w:t>
      </w:r>
      <w:proofErr w:type="spellStart"/>
      <w:r w:rsidRPr="004D5A73">
        <w:rPr>
          <w:lang w:val="en-US"/>
        </w:rPr>
        <w:t>i</w:t>
      </w:r>
      <w:proofErr w:type="spellEnd"/>
      <w:r w:rsidRPr="004D5A73">
        <w:rPr>
          <w:lang w:val="en-US"/>
        </w:rPr>
        <w:t xml:space="preserve">]    </w:t>
      </w:r>
      <w:r>
        <w:rPr>
          <w:lang w:val="en-US"/>
        </w:rPr>
        <w:t xml:space="preserve">  |       </w:t>
      </w:r>
      <w:r w:rsidRPr="004D5A73">
        <w:rPr>
          <w:lang w:val="en-US"/>
        </w:rPr>
        <w:t xml:space="preserve">delta  </w:t>
      </w:r>
      <w:r>
        <w:rPr>
          <w:lang w:val="en-US"/>
        </w:rPr>
        <w:t xml:space="preserve"> |   </w:t>
      </w:r>
      <w:proofErr w:type="spellStart"/>
      <w:r w:rsidRPr="004D5A73">
        <w:rPr>
          <w:lang w:val="en-US"/>
        </w:rPr>
        <w:t>оценка</w:t>
      </w:r>
      <w:proofErr w:type="spellEnd"/>
    </w:p>
    <w:p w:rsidR="004D5A73" w:rsidRPr="004D5A73" w:rsidRDefault="004D5A73" w:rsidP="004D5A73">
      <w:pPr>
        <w:pStyle w:val="a5"/>
        <w:rPr>
          <w:lang w:val="en-US"/>
        </w:rPr>
      </w:pPr>
      <w:r w:rsidRPr="004D5A73">
        <w:rPr>
          <w:lang w:val="en-US"/>
        </w:rPr>
        <w:t xml:space="preserve">1.0   | 1.295837 </w:t>
      </w:r>
      <w:r>
        <w:t xml:space="preserve">  </w:t>
      </w:r>
      <w:r w:rsidRPr="004D5A73">
        <w:rPr>
          <w:lang w:val="en-US"/>
        </w:rPr>
        <w:t>| 1.295837 | 0.000000 | 0.000384</w:t>
      </w:r>
    </w:p>
    <w:p w:rsidR="004D5A73" w:rsidRPr="004D5A73" w:rsidRDefault="004D5A73" w:rsidP="004D5A73">
      <w:pPr>
        <w:pStyle w:val="a5"/>
        <w:rPr>
          <w:lang w:val="en-US"/>
        </w:rPr>
      </w:pPr>
      <w:r w:rsidRPr="004D5A73">
        <w:rPr>
          <w:lang w:val="en-US"/>
        </w:rPr>
        <w:t xml:space="preserve">1.2   | 2.105726 </w:t>
      </w:r>
      <w:r>
        <w:t xml:space="preserve">  </w:t>
      </w:r>
      <w:r w:rsidRPr="004D5A73">
        <w:rPr>
          <w:lang w:val="en-US"/>
        </w:rPr>
        <w:t>| 2.105662 | 0.000064 | 0.000384</w:t>
      </w:r>
    </w:p>
    <w:p w:rsidR="004D5A73" w:rsidRPr="004D5A73" w:rsidRDefault="004D5A73" w:rsidP="004D5A73">
      <w:pPr>
        <w:pStyle w:val="a5"/>
        <w:rPr>
          <w:lang w:val="en-US"/>
        </w:rPr>
      </w:pPr>
      <w:r w:rsidRPr="004D5A73">
        <w:rPr>
          <w:lang w:val="en-US"/>
        </w:rPr>
        <w:t xml:space="preserve">1.4   | 3.114630 </w:t>
      </w:r>
      <w:r>
        <w:t xml:space="preserve">  </w:t>
      </w:r>
      <w:r w:rsidRPr="004D5A73">
        <w:rPr>
          <w:lang w:val="en-US"/>
        </w:rPr>
        <w:t>| 3.114565 | 0.000065 | 0.000384</w:t>
      </w:r>
    </w:p>
    <w:p w:rsidR="004D5A73" w:rsidRPr="004D5A73" w:rsidRDefault="004D5A73" w:rsidP="004D5A73">
      <w:pPr>
        <w:pStyle w:val="a5"/>
        <w:rPr>
          <w:lang w:val="en-US"/>
        </w:rPr>
      </w:pPr>
      <w:r w:rsidRPr="004D5A73">
        <w:rPr>
          <w:lang w:val="en-US"/>
        </w:rPr>
        <w:t>1.6   | 4.371453</w:t>
      </w:r>
      <w:r>
        <w:t xml:space="preserve">  </w:t>
      </w:r>
      <w:r w:rsidRPr="004D5A73">
        <w:rPr>
          <w:lang w:val="en-US"/>
        </w:rPr>
        <w:t xml:space="preserve"> | 4.371379 | 0.000074 | 0.000384</w:t>
      </w:r>
    </w:p>
    <w:p w:rsidR="004D5A73" w:rsidRPr="004D5A73" w:rsidRDefault="004D5A73" w:rsidP="004D5A73">
      <w:pPr>
        <w:pStyle w:val="a5"/>
        <w:rPr>
          <w:lang w:val="en-US"/>
        </w:rPr>
      </w:pPr>
      <w:r w:rsidRPr="004D5A73">
        <w:rPr>
          <w:lang w:val="en-US"/>
        </w:rPr>
        <w:t xml:space="preserve">1.8   | 5.937116 </w:t>
      </w:r>
      <w:r>
        <w:t xml:space="preserve">  </w:t>
      </w:r>
      <w:r w:rsidRPr="004D5A73">
        <w:rPr>
          <w:lang w:val="en-US"/>
        </w:rPr>
        <w:t>| 5.936980 | 0.000136 | 0.000384</w:t>
      </w:r>
    </w:p>
    <w:p w:rsidR="00BC35F1" w:rsidRPr="00BC35F1" w:rsidRDefault="004D5A73" w:rsidP="004D5A73">
      <w:pPr>
        <w:pStyle w:val="a5"/>
      </w:pPr>
      <w:r w:rsidRPr="004D5A73">
        <w:rPr>
          <w:lang w:val="en-US"/>
        </w:rPr>
        <w:t xml:space="preserve">2.0   | 7.887511 </w:t>
      </w:r>
      <w:r>
        <w:t xml:space="preserve">  </w:t>
      </w:r>
      <w:r w:rsidRPr="004D5A73">
        <w:rPr>
          <w:lang w:val="en-US"/>
        </w:rPr>
        <w:t>| 7.887511 | 0.000000 | 0.000384</w:t>
      </w:r>
    </w:p>
    <w:p w:rsidR="004D5A73" w:rsidRDefault="004D5A73" w:rsidP="00BC35F1">
      <w:pPr>
        <w:pStyle w:val="a5"/>
        <w:rPr>
          <w:lang w:val="en-US"/>
        </w:rPr>
      </w:pPr>
    </w:p>
    <w:p w:rsidR="00BC35F1" w:rsidRPr="00DE1CC3" w:rsidRDefault="00BC35F1" w:rsidP="00BC35F1">
      <w:pPr>
        <w:pStyle w:val="a5"/>
      </w:pPr>
      <w:r>
        <w:t>Оценка</w:t>
      </w:r>
      <w:r w:rsidRPr="00DE1CC3">
        <w:t xml:space="preserve"> </w:t>
      </w:r>
      <w:r>
        <w:t xml:space="preserve">погрешности </w:t>
      </w:r>
      <w:r w:rsidRPr="00A915A9">
        <w:t>аппроксимации функции</w:t>
      </w:r>
    </w:p>
    <w:p w:rsidR="00BC35F1" w:rsidRPr="00DE1CC3" w:rsidRDefault="00BC35F1" w:rsidP="00BC35F1">
      <w:pPr>
        <w:pStyle w:val="a5"/>
      </w:pPr>
    </w:p>
    <w:p w:rsidR="004D5A73" w:rsidRPr="004D5A73" w:rsidRDefault="004D5A73" w:rsidP="004D5A73">
      <w:pPr>
        <w:pStyle w:val="a5"/>
        <w:rPr>
          <w:lang w:val="en-US"/>
        </w:rPr>
      </w:pPr>
      <w:proofErr w:type="gramStart"/>
      <w:r w:rsidRPr="004D5A73">
        <w:rPr>
          <w:lang w:val="en-US"/>
        </w:rPr>
        <w:t>x</w:t>
      </w:r>
      <w:proofErr w:type="gramEnd"/>
      <w:r w:rsidRPr="004D5A73">
        <w:rPr>
          <w:lang w:val="en-US"/>
        </w:rPr>
        <w:t xml:space="preserve">  </w:t>
      </w:r>
      <w:r>
        <w:rPr>
          <w:lang w:val="en-US"/>
        </w:rPr>
        <w:t xml:space="preserve">   </w:t>
      </w:r>
      <w:r w:rsidRPr="004D5A73">
        <w:rPr>
          <w:lang w:val="en-US"/>
        </w:rPr>
        <w:t xml:space="preserve">|    f(x)     </w:t>
      </w:r>
      <w:r>
        <w:rPr>
          <w:lang w:val="en-US"/>
        </w:rPr>
        <w:t xml:space="preserve">  |</w:t>
      </w:r>
      <w:r w:rsidRPr="004D5A73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4D5A73">
        <w:rPr>
          <w:lang w:val="en-US"/>
        </w:rPr>
        <w:t>S31(</w:t>
      </w:r>
      <w:proofErr w:type="spellStart"/>
      <w:r w:rsidRPr="004D5A73">
        <w:rPr>
          <w:lang w:val="en-US"/>
        </w:rPr>
        <w:t>f;x</w:t>
      </w:r>
      <w:proofErr w:type="spellEnd"/>
      <w:r w:rsidRPr="004D5A73">
        <w:rPr>
          <w:lang w:val="en-US"/>
        </w:rPr>
        <w:t xml:space="preserve">)  </w:t>
      </w:r>
      <w:r>
        <w:rPr>
          <w:lang w:val="en-US"/>
        </w:rPr>
        <w:t xml:space="preserve">|  </w:t>
      </w:r>
      <w:r w:rsidRPr="004D5A73">
        <w:rPr>
          <w:lang w:val="en-US"/>
        </w:rPr>
        <w:t>Abs(f(x)-S31(</w:t>
      </w:r>
      <w:proofErr w:type="spellStart"/>
      <w:r w:rsidRPr="004D5A73">
        <w:rPr>
          <w:lang w:val="en-US"/>
        </w:rPr>
        <w:t>f;x</w:t>
      </w:r>
      <w:proofErr w:type="spellEnd"/>
      <w:r w:rsidRPr="004D5A73">
        <w:rPr>
          <w:lang w:val="en-US"/>
        </w:rPr>
        <w:t xml:space="preserve">)) </w:t>
      </w:r>
      <w:r>
        <w:rPr>
          <w:lang w:val="en-US"/>
        </w:rPr>
        <w:t xml:space="preserve">  |  </w:t>
      </w:r>
      <w:r w:rsidRPr="004D5A73">
        <w:rPr>
          <w:lang w:val="en-US"/>
        </w:rPr>
        <w:t xml:space="preserve"> </w:t>
      </w:r>
      <w:r>
        <w:t>Оценка</w:t>
      </w:r>
    </w:p>
    <w:p w:rsidR="004D5A73" w:rsidRDefault="004D5A73" w:rsidP="004D5A73">
      <w:pPr>
        <w:pStyle w:val="a5"/>
      </w:pPr>
      <w:r>
        <w:t xml:space="preserve">1.1  | 6.148370 | 6.148351 | 0.000019 </w:t>
      </w:r>
      <w:r>
        <w:rPr>
          <w:lang w:val="en-US"/>
        </w:rPr>
        <w:t xml:space="preserve">                 </w:t>
      </w:r>
      <w:r>
        <w:t>| 0.000074</w:t>
      </w:r>
    </w:p>
    <w:p w:rsidR="004D5A73" w:rsidRDefault="004D5A73" w:rsidP="004D5A73">
      <w:pPr>
        <w:pStyle w:val="a5"/>
      </w:pPr>
      <w:r>
        <w:t xml:space="preserve">1.3  | 6.571168 | 6.571142 | 0.000025 </w:t>
      </w:r>
      <w:r>
        <w:rPr>
          <w:lang w:val="en-US"/>
        </w:rPr>
        <w:t xml:space="preserve">                </w:t>
      </w:r>
      <w:r>
        <w:t>| 0.000074</w:t>
      </w:r>
    </w:p>
    <w:p w:rsidR="004D5A73" w:rsidRDefault="004D5A73" w:rsidP="004D5A73">
      <w:pPr>
        <w:pStyle w:val="a5"/>
      </w:pPr>
      <w:r>
        <w:t xml:space="preserve">1.5  | 7.196152 | 7.196121 | 0.000031 </w:t>
      </w:r>
      <w:r>
        <w:rPr>
          <w:lang w:val="en-US"/>
        </w:rPr>
        <w:t xml:space="preserve">                </w:t>
      </w:r>
      <w:r>
        <w:t>| 0.000074</w:t>
      </w:r>
    </w:p>
    <w:p w:rsidR="004D5A73" w:rsidRDefault="004D5A73" w:rsidP="004D5A73">
      <w:pPr>
        <w:pStyle w:val="a5"/>
      </w:pPr>
      <w:r>
        <w:t>1.7  | 8.073008 | 8.072970 | 0.000038</w:t>
      </w:r>
      <w:r>
        <w:rPr>
          <w:lang w:val="en-US"/>
        </w:rPr>
        <w:t xml:space="preserve">                </w:t>
      </w:r>
      <w:r>
        <w:t xml:space="preserve"> | 0.000074</w:t>
      </w:r>
    </w:p>
    <w:p w:rsidR="00BC35F1" w:rsidRDefault="004D5A73" w:rsidP="004D5A73">
      <w:pPr>
        <w:pStyle w:val="a5"/>
      </w:pPr>
      <w:r>
        <w:t>1.9  | 9.263626 | 9.263574 | 0.000052</w:t>
      </w:r>
      <w:r>
        <w:rPr>
          <w:lang w:val="en-US"/>
        </w:rPr>
        <w:t xml:space="preserve">                </w:t>
      </w:r>
      <w:r>
        <w:t xml:space="preserve"> | 0.000074</w:t>
      </w:r>
    </w:p>
    <w:p w:rsidR="00BC35F1" w:rsidRDefault="004D5A73" w:rsidP="00BC35F1">
      <w:pPr>
        <w:pStyle w:val="a5"/>
        <w:rPr>
          <w:lang w:val="en-US"/>
        </w:rPr>
      </w:pPr>
      <w:r w:rsidRPr="00A915A9">
        <w:rPr>
          <w:position w:val="-66"/>
        </w:rPr>
        <w:object w:dxaOrig="4860" w:dyaOrig="1600">
          <v:shape id="_x0000_i1074" type="#_x0000_t75" style="width:243pt;height:78.6pt" o:ole="">
            <v:imagedata r:id="rId125" o:title=""/>
          </v:shape>
          <o:OLEObject Type="Embed" ProgID="Equation.DSMT4" ShapeID="_x0000_i1074" DrawAspect="Content" ObjectID="_1666457040" r:id="rId126"/>
        </w:object>
      </w:r>
    </w:p>
    <w:p w:rsidR="00BC35F1" w:rsidRDefault="00BC35F1" w:rsidP="00BC35F1">
      <w:pPr>
        <w:pStyle w:val="a5"/>
        <w:rPr>
          <w:lang w:val="en-US"/>
        </w:rPr>
      </w:pPr>
    </w:p>
    <w:p w:rsidR="00FC6B23" w:rsidRDefault="00FC6B23" w:rsidP="00FC6B23">
      <w:pPr>
        <w:pStyle w:val="a5"/>
        <w:rPr>
          <w:b/>
          <w:lang w:val="en-US"/>
        </w:rPr>
      </w:pPr>
      <w:bookmarkStart w:id="4" w:name="_Toc497688223"/>
      <w:r w:rsidRPr="00FC6B23">
        <w:rPr>
          <w:b/>
        </w:rPr>
        <w:t>Среднеквадратичное приближение (дискретный вариант)</w:t>
      </w:r>
      <w:bookmarkEnd w:id="4"/>
    </w:p>
    <w:p w:rsidR="00FC6B23" w:rsidRPr="00FC6B23" w:rsidRDefault="00FC6B23" w:rsidP="00FC6B23">
      <w:pPr>
        <w:pStyle w:val="a5"/>
        <w:rPr>
          <w:b/>
          <w:lang w:val="en-US"/>
        </w:rPr>
      </w:pPr>
    </w:p>
    <w:p w:rsidR="00FC6B23" w:rsidRPr="00BB088C" w:rsidRDefault="00FC6B23" w:rsidP="00FC6B23">
      <w:pPr>
        <w:pStyle w:val="a5"/>
      </w:pPr>
      <w:r w:rsidRPr="00BB088C">
        <w:t xml:space="preserve">Система функции </w:t>
      </w:r>
      <w:r w:rsidRPr="00BB088C">
        <w:rPr>
          <w:position w:val="-12"/>
        </w:rPr>
        <w:object w:dxaOrig="2640" w:dyaOrig="380">
          <v:shape id="_x0000_i1075" type="#_x0000_t75" style="width:132.6pt;height:18.6pt" o:ole="">
            <v:imagedata r:id="rId59" o:title=""/>
          </v:shape>
          <o:OLEObject Type="Embed" ProgID="Equation.DSMT4" ShapeID="_x0000_i1075" DrawAspect="Content" ObjectID="_1666457041" r:id="rId127"/>
        </w:object>
      </w:r>
      <w:r w:rsidRPr="00BB088C">
        <w:t>.</w:t>
      </w:r>
    </w:p>
    <w:p w:rsidR="00FC6B23" w:rsidRDefault="00FC6B23" w:rsidP="00FC6B23">
      <w:pPr>
        <w:pStyle w:val="a5"/>
        <w:rPr>
          <w:lang w:val="en-US"/>
        </w:rPr>
      </w:pPr>
      <w:r w:rsidRPr="00BB088C">
        <w:t xml:space="preserve">Тогда искомый полином запишется: </w:t>
      </w:r>
      <w:r w:rsidRPr="00BB088C">
        <w:rPr>
          <w:position w:val="-12"/>
        </w:rPr>
        <w:object w:dxaOrig="1740" w:dyaOrig="380">
          <v:shape id="_x0000_i1076" type="#_x0000_t75" style="width:87pt;height:18.6pt" o:ole="">
            <v:imagedata r:id="rId61" o:title=""/>
          </v:shape>
          <o:OLEObject Type="Embed" ProgID="Equation.DSMT4" ShapeID="_x0000_i1076" DrawAspect="Content" ObjectID="_1666457042" r:id="rId128"/>
        </w:object>
      </w:r>
      <w:r w:rsidRPr="00BB088C">
        <w:t>.</w:t>
      </w:r>
    </w:p>
    <w:p w:rsidR="0093760E" w:rsidRPr="0093760E" w:rsidRDefault="0093760E" w:rsidP="00FC6B23">
      <w:pPr>
        <w:pStyle w:val="a5"/>
      </w:pPr>
      <w:r>
        <w:t>Таблица скалярных произведений</w:t>
      </w:r>
    </w:p>
    <w:tbl>
      <w:tblPr>
        <w:tblStyle w:val="a3"/>
        <w:tblW w:w="4105" w:type="pct"/>
        <w:jc w:val="center"/>
        <w:tblInd w:w="0" w:type="dxa"/>
        <w:tblLook w:val="04A0" w:firstRow="1" w:lastRow="0" w:firstColumn="1" w:lastColumn="0" w:noHBand="0" w:noVBand="1"/>
      </w:tblPr>
      <w:tblGrid>
        <w:gridCol w:w="2139"/>
        <w:gridCol w:w="2139"/>
        <w:gridCol w:w="2139"/>
        <w:gridCol w:w="2139"/>
      </w:tblGrid>
      <w:tr w:rsidR="00FC6B23" w:rsidRPr="00BB088C" w:rsidTr="0093760E">
        <w:trPr>
          <w:trHeight w:val="237"/>
          <w:jc w:val="center"/>
        </w:trPr>
        <w:tc>
          <w:tcPr>
            <w:tcW w:w="1250" w:type="pct"/>
          </w:tcPr>
          <w:p w:rsidR="00FC6B23" w:rsidRPr="00BB088C" w:rsidRDefault="00FC6B23" w:rsidP="0093760E">
            <w:pPr>
              <w:pStyle w:val="a5"/>
            </w:pPr>
          </w:p>
        </w:tc>
        <w:tc>
          <w:tcPr>
            <w:tcW w:w="1250" w:type="pct"/>
          </w:tcPr>
          <w:p w:rsidR="00FC6B23" w:rsidRPr="00BB088C" w:rsidRDefault="00FC6B23" w:rsidP="00FC6B23">
            <w:pPr>
              <w:pStyle w:val="a5"/>
            </w:pPr>
            <w:r w:rsidRPr="00BB088C">
              <w:object w:dxaOrig="260" w:dyaOrig="360">
                <v:shape id="_x0000_i1077" type="#_x0000_t75" style="width:12pt;height:18pt" o:ole="">
                  <v:imagedata r:id="rId63" o:title=""/>
                </v:shape>
                <o:OLEObject Type="Embed" ProgID="Equation.DSMT4" ShapeID="_x0000_i1077" DrawAspect="Content" ObjectID="_1666457043" r:id="rId129"/>
              </w:object>
            </w:r>
          </w:p>
        </w:tc>
        <w:tc>
          <w:tcPr>
            <w:tcW w:w="1250" w:type="pct"/>
          </w:tcPr>
          <w:p w:rsidR="00FC6B23" w:rsidRPr="00BB088C" w:rsidRDefault="00FC6B23" w:rsidP="00FC6B23">
            <w:pPr>
              <w:pStyle w:val="a5"/>
            </w:pPr>
            <w:r w:rsidRPr="00BB088C">
              <w:object w:dxaOrig="300" w:dyaOrig="360">
                <v:shape id="_x0000_i1078" type="#_x0000_t75" style="width:15pt;height:18pt" o:ole="">
                  <v:imagedata r:id="rId65" o:title=""/>
                </v:shape>
                <o:OLEObject Type="Embed" ProgID="Equation.DSMT4" ShapeID="_x0000_i1078" DrawAspect="Content" ObjectID="_1666457044" r:id="rId130"/>
              </w:object>
            </w:r>
          </w:p>
        </w:tc>
        <w:tc>
          <w:tcPr>
            <w:tcW w:w="1250" w:type="pct"/>
          </w:tcPr>
          <w:p w:rsidR="00FC6B23" w:rsidRPr="00BB088C" w:rsidRDefault="00FC6B23" w:rsidP="00FC6B23">
            <w:pPr>
              <w:pStyle w:val="a5"/>
            </w:pPr>
            <w:r w:rsidRPr="00BB088C">
              <w:object w:dxaOrig="279" w:dyaOrig="360">
                <v:shape id="_x0000_i1079" type="#_x0000_t75" style="width:14.4pt;height:18pt" o:ole="">
                  <v:imagedata r:id="rId67" o:title=""/>
                </v:shape>
                <o:OLEObject Type="Embed" ProgID="Equation.DSMT4" ShapeID="_x0000_i1079" DrawAspect="Content" ObjectID="_1666457045" r:id="rId131"/>
              </w:object>
            </w:r>
          </w:p>
        </w:tc>
      </w:tr>
      <w:tr w:rsidR="00FC6B23" w:rsidRPr="00BB088C" w:rsidTr="0093760E">
        <w:trPr>
          <w:trHeight w:val="229"/>
          <w:jc w:val="center"/>
        </w:trPr>
        <w:tc>
          <w:tcPr>
            <w:tcW w:w="1250" w:type="pct"/>
          </w:tcPr>
          <w:p w:rsidR="00FC6B23" w:rsidRPr="00BB088C" w:rsidRDefault="00FC6B23" w:rsidP="00FC6B23">
            <w:pPr>
              <w:pStyle w:val="a5"/>
            </w:pPr>
            <w:r w:rsidRPr="00BB088C">
              <w:object w:dxaOrig="260" w:dyaOrig="360">
                <v:shape id="_x0000_i1080" type="#_x0000_t75" style="width:12pt;height:18pt" o:ole="">
                  <v:imagedata r:id="rId63" o:title=""/>
                </v:shape>
                <o:OLEObject Type="Embed" ProgID="Equation.DSMT4" ShapeID="_x0000_i1080" DrawAspect="Content" ObjectID="_1666457046" r:id="rId132"/>
              </w:object>
            </w:r>
          </w:p>
        </w:tc>
        <w:tc>
          <w:tcPr>
            <w:tcW w:w="1250" w:type="pct"/>
          </w:tcPr>
          <w:p w:rsidR="00FC6B23" w:rsidRPr="00BB088C" w:rsidRDefault="00FC6B23" w:rsidP="00FC6B23">
            <w:pPr>
              <w:pStyle w:val="a5"/>
            </w:pPr>
            <w:r w:rsidRPr="00BB088C">
              <w:t>6</w:t>
            </w:r>
          </w:p>
        </w:tc>
        <w:tc>
          <w:tcPr>
            <w:tcW w:w="1250" w:type="pct"/>
          </w:tcPr>
          <w:p w:rsidR="00FC6B23" w:rsidRPr="00BB088C" w:rsidRDefault="00FC6B23" w:rsidP="00FC6B23">
            <w:pPr>
              <w:pStyle w:val="a5"/>
            </w:pPr>
            <w:r w:rsidRPr="00BB088C">
              <w:t>9</w:t>
            </w:r>
          </w:p>
        </w:tc>
        <w:tc>
          <w:tcPr>
            <w:tcW w:w="1250" w:type="pct"/>
          </w:tcPr>
          <w:p w:rsidR="00FC6B23" w:rsidRPr="00BB088C" w:rsidRDefault="00FC6B23" w:rsidP="00FC6B23">
            <w:pPr>
              <w:pStyle w:val="a5"/>
            </w:pPr>
            <w:r w:rsidRPr="00BB088C">
              <w:t>14,2</w:t>
            </w:r>
          </w:p>
        </w:tc>
      </w:tr>
      <w:tr w:rsidR="00FC6B23" w:rsidRPr="00BB088C" w:rsidTr="0093760E">
        <w:trPr>
          <w:trHeight w:val="237"/>
          <w:jc w:val="center"/>
        </w:trPr>
        <w:tc>
          <w:tcPr>
            <w:tcW w:w="1250" w:type="pct"/>
          </w:tcPr>
          <w:p w:rsidR="00FC6B23" w:rsidRPr="00BB088C" w:rsidRDefault="00FC6B23" w:rsidP="00FC6B23">
            <w:pPr>
              <w:pStyle w:val="a5"/>
            </w:pPr>
            <w:r w:rsidRPr="00BB088C">
              <w:object w:dxaOrig="300" w:dyaOrig="360">
                <v:shape id="_x0000_i1081" type="#_x0000_t75" style="width:15pt;height:18pt" o:ole="">
                  <v:imagedata r:id="rId70" o:title=""/>
                </v:shape>
                <o:OLEObject Type="Embed" ProgID="Equation.DSMT4" ShapeID="_x0000_i1081" DrawAspect="Content" ObjectID="_1666457047" r:id="rId133"/>
              </w:object>
            </w:r>
          </w:p>
        </w:tc>
        <w:tc>
          <w:tcPr>
            <w:tcW w:w="1250" w:type="pct"/>
          </w:tcPr>
          <w:p w:rsidR="00FC6B23" w:rsidRPr="00BB088C" w:rsidRDefault="00FC6B23" w:rsidP="00FC6B23">
            <w:pPr>
              <w:pStyle w:val="a5"/>
            </w:pPr>
            <w:r w:rsidRPr="00BB088C">
              <w:t>9</w:t>
            </w:r>
          </w:p>
        </w:tc>
        <w:tc>
          <w:tcPr>
            <w:tcW w:w="1250" w:type="pct"/>
          </w:tcPr>
          <w:p w:rsidR="00FC6B23" w:rsidRPr="00BB088C" w:rsidRDefault="00FC6B23" w:rsidP="00FC6B23">
            <w:pPr>
              <w:pStyle w:val="a5"/>
            </w:pPr>
            <w:r w:rsidRPr="00BB088C">
              <w:t>14,2</w:t>
            </w:r>
          </w:p>
        </w:tc>
        <w:tc>
          <w:tcPr>
            <w:tcW w:w="1250" w:type="pct"/>
          </w:tcPr>
          <w:p w:rsidR="00FC6B23" w:rsidRPr="00BB088C" w:rsidRDefault="00FC6B23" w:rsidP="00FC6B23">
            <w:pPr>
              <w:pStyle w:val="a5"/>
            </w:pPr>
            <w:r w:rsidRPr="00BB088C">
              <w:t>23,4</w:t>
            </w:r>
          </w:p>
        </w:tc>
      </w:tr>
      <w:tr w:rsidR="00FC6B23" w:rsidRPr="00BB088C" w:rsidTr="0093760E">
        <w:trPr>
          <w:trHeight w:val="246"/>
          <w:jc w:val="center"/>
        </w:trPr>
        <w:tc>
          <w:tcPr>
            <w:tcW w:w="1250" w:type="pct"/>
          </w:tcPr>
          <w:p w:rsidR="00FC6B23" w:rsidRPr="00BB088C" w:rsidRDefault="00FC6B23" w:rsidP="00FC6B23">
            <w:pPr>
              <w:pStyle w:val="a5"/>
            </w:pPr>
            <w:r w:rsidRPr="00BB088C">
              <w:object w:dxaOrig="279" w:dyaOrig="360">
                <v:shape id="_x0000_i1082" type="#_x0000_t75" style="width:14.4pt;height:18pt" o:ole="">
                  <v:imagedata r:id="rId72" o:title=""/>
                </v:shape>
                <o:OLEObject Type="Embed" ProgID="Equation.DSMT4" ShapeID="_x0000_i1082" DrawAspect="Content" ObjectID="_1666457048" r:id="rId134"/>
              </w:object>
            </w:r>
          </w:p>
        </w:tc>
        <w:tc>
          <w:tcPr>
            <w:tcW w:w="1250" w:type="pct"/>
          </w:tcPr>
          <w:p w:rsidR="00FC6B23" w:rsidRPr="00BB088C" w:rsidRDefault="00FC6B23" w:rsidP="00FC6B23">
            <w:pPr>
              <w:pStyle w:val="a5"/>
            </w:pPr>
            <w:r w:rsidRPr="00BB088C">
              <w:t>14,2</w:t>
            </w:r>
          </w:p>
        </w:tc>
        <w:tc>
          <w:tcPr>
            <w:tcW w:w="1250" w:type="pct"/>
          </w:tcPr>
          <w:p w:rsidR="00FC6B23" w:rsidRPr="00BB088C" w:rsidRDefault="00FC6B23" w:rsidP="00FC6B23">
            <w:pPr>
              <w:pStyle w:val="a5"/>
            </w:pPr>
            <w:r w:rsidRPr="00BB088C">
              <w:t>23,4</w:t>
            </w:r>
          </w:p>
        </w:tc>
        <w:tc>
          <w:tcPr>
            <w:tcW w:w="1250" w:type="pct"/>
          </w:tcPr>
          <w:p w:rsidR="00FC6B23" w:rsidRPr="00BB088C" w:rsidRDefault="00FC6B23" w:rsidP="00FC6B23">
            <w:pPr>
              <w:pStyle w:val="a5"/>
            </w:pPr>
            <w:r w:rsidRPr="00BB088C">
              <w:t>39,9664</w:t>
            </w:r>
          </w:p>
        </w:tc>
      </w:tr>
    </w:tbl>
    <w:p w:rsidR="00FC6B23" w:rsidRPr="00BB088C" w:rsidRDefault="00FC6B23" w:rsidP="00FC6B23">
      <w:pPr>
        <w:pStyle w:val="a5"/>
      </w:pPr>
    </w:p>
    <w:p w:rsidR="0093760E" w:rsidRDefault="00FC6B23" w:rsidP="0093760E">
      <w:pPr>
        <w:pStyle w:val="a5"/>
      </w:pPr>
      <w:r w:rsidRPr="00BB088C">
        <w:t xml:space="preserve">Найденные коэффициенты </w:t>
      </w:r>
      <w:r w:rsidRPr="00BB088C">
        <w:rPr>
          <w:position w:val="-12"/>
        </w:rPr>
        <w:object w:dxaOrig="220" w:dyaOrig="360">
          <v:shape id="_x0000_i1083" type="#_x0000_t75" style="width:11.4pt;height:18pt" o:ole="">
            <v:imagedata r:id="rId74" o:title=""/>
          </v:shape>
          <o:OLEObject Type="Embed" ProgID="Equation.DSMT4" ShapeID="_x0000_i1083" DrawAspect="Content" ObjectID="_1666457049" r:id="rId135"/>
        </w:object>
      </w:r>
      <w:r w:rsidRPr="00BB088C">
        <w:t xml:space="preserve">: </w:t>
      </w:r>
    </w:p>
    <w:p w:rsidR="0093760E" w:rsidRDefault="0093760E" w:rsidP="0093760E">
      <w:pPr>
        <w:pStyle w:val="a5"/>
        <w:rPr>
          <w:lang w:val="en-US"/>
        </w:rPr>
      </w:pPr>
      <w:r w:rsidRPr="00CA0D39">
        <w:rPr>
          <w:position w:val="-48"/>
        </w:rPr>
        <w:object w:dxaOrig="1359" w:dyaOrig="1080">
          <v:shape id="_x0000_i1093" type="#_x0000_t75" style="width:67.8pt;height:54.6pt" o:ole="">
            <v:imagedata r:id="rId136" o:title=""/>
          </v:shape>
          <o:OLEObject Type="Embed" ProgID="Equation.DSMT4" ShapeID="_x0000_i1093" DrawAspect="Content" ObjectID="_1666457050" r:id="rId137"/>
        </w:object>
      </w:r>
    </w:p>
    <w:p w:rsidR="0093760E" w:rsidRDefault="0093760E" w:rsidP="00FC6B23">
      <w:pPr>
        <w:pStyle w:val="a5"/>
      </w:pPr>
      <w:r w:rsidRPr="00DD2556">
        <w:rPr>
          <w:position w:val="-10"/>
        </w:rPr>
        <w:object w:dxaOrig="3220" w:dyaOrig="360">
          <v:shape id="_x0000_i1094" type="#_x0000_t75" style="width:160.8pt;height:18.6pt" o:ole="">
            <v:imagedata r:id="rId138" o:title=""/>
          </v:shape>
          <o:OLEObject Type="Embed" ProgID="Equation.DSMT4" ShapeID="_x0000_i1094" DrawAspect="Content" ObjectID="_1666457051" r:id="rId139"/>
        </w:object>
      </w:r>
    </w:p>
    <w:p w:rsidR="00FC6B23" w:rsidRPr="00007ABC" w:rsidRDefault="00FC6B23" w:rsidP="00FC6B23">
      <w:pPr>
        <w:pStyle w:val="a5"/>
        <w:rPr>
          <w:rFonts w:eastAsiaTheme="minorEastAsia"/>
        </w:rPr>
      </w:pPr>
      <w:r w:rsidRPr="00007ABC">
        <w:t>Вектор правых частей:</w:t>
      </w:r>
    </w:p>
    <w:p w:rsidR="00FC6B23" w:rsidRPr="00BB088C" w:rsidRDefault="00FC6B23" w:rsidP="00FC6B23">
      <w:pPr>
        <w:pStyle w:val="a5"/>
      </w:pPr>
      <w:r w:rsidRPr="00BB088C">
        <w:t>45.41694973</w:t>
      </w:r>
    </w:p>
    <w:p w:rsidR="00FC6B23" w:rsidRPr="00BB088C" w:rsidRDefault="00FC6B23" w:rsidP="00FC6B23">
      <w:pPr>
        <w:pStyle w:val="a5"/>
      </w:pPr>
      <w:r w:rsidRPr="00BB088C">
        <w:t>70.88606991</w:t>
      </w:r>
    </w:p>
    <w:p w:rsidR="00FC6B23" w:rsidRPr="00BB088C" w:rsidRDefault="00FC6B23" w:rsidP="00FC6B23">
      <w:pPr>
        <w:pStyle w:val="a5"/>
      </w:pPr>
      <w:r w:rsidRPr="00BB088C">
        <w:t>115.96119168</w:t>
      </w:r>
    </w:p>
    <w:p w:rsidR="00FC6B23" w:rsidRPr="00BB088C" w:rsidRDefault="00FC6B23" w:rsidP="00FC6B23">
      <w:pPr>
        <w:pStyle w:val="a5"/>
      </w:pPr>
    </w:p>
    <w:p w:rsidR="00FC6B23" w:rsidRDefault="00FC6B23" w:rsidP="00FC6B23">
      <w:pPr>
        <w:pStyle w:val="a5"/>
      </w:pPr>
      <w:r w:rsidRPr="00BB088C">
        <w:t>Оценка погрешности: 0.0755</w:t>
      </w:r>
    </w:p>
    <w:p w:rsidR="0093760E" w:rsidRPr="00BB088C" w:rsidRDefault="0093760E" w:rsidP="00FC6B23">
      <w:pPr>
        <w:pStyle w:val="a5"/>
      </w:pPr>
      <w:r w:rsidRPr="00DD2556">
        <w:rPr>
          <w:position w:val="-58"/>
        </w:rPr>
        <w:object w:dxaOrig="5240" w:dyaOrig="1579">
          <v:shape id="_x0000_i1095" type="#_x0000_t75" style="width:263.4pt;height:79.2pt" o:ole="">
            <v:imagedata r:id="rId140" o:title=""/>
          </v:shape>
          <o:OLEObject Type="Embed" ProgID="Equation.DSMT4" ShapeID="_x0000_i1095" DrawAspect="Content" ObjectID="_1666457052" r:id="rId141"/>
        </w:object>
      </w:r>
    </w:p>
    <w:p w:rsidR="00FC6B23" w:rsidRDefault="00FC6B23" w:rsidP="00FC6B23">
      <w:pPr>
        <w:pStyle w:val="a5"/>
      </w:pPr>
    </w:p>
    <w:p w:rsidR="00557900" w:rsidRDefault="00FC6B23" w:rsidP="00557900">
      <w:pPr>
        <w:pStyle w:val="ad"/>
      </w:pPr>
      <w:r>
        <w:rPr>
          <w:noProof/>
          <w:lang w:eastAsia="ru-RU"/>
        </w:rPr>
        <w:lastRenderedPageBreak/>
        <w:drawing>
          <wp:inline distT="0" distB="0" distL="0" distR="0" wp14:anchorId="502DD392" wp14:editId="091A5525">
            <wp:extent cx="5204460" cy="37795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2"/>
                    <a:srcRect l="29883" t="11729" r="28331" b="5471"/>
                    <a:stretch/>
                  </pic:blipFill>
                  <pic:spPr bwMode="auto">
                    <a:xfrm>
                      <a:off x="0" y="0"/>
                      <a:ext cx="5217857" cy="3789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6B23" w:rsidRPr="00557900" w:rsidRDefault="00557900" w:rsidP="00557900">
      <w:pPr>
        <w:pStyle w:val="ac"/>
        <w:rPr>
          <w:color w:val="auto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F254D">
        <w:rPr>
          <w:noProof/>
        </w:rPr>
        <w:t>4</w:t>
      </w:r>
      <w:r>
        <w:fldChar w:fldCharType="end"/>
      </w:r>
      <w:r w:rsidRPr="00557900">
        <w:t xml:space="preserve"> - </w:t>
      </w:r>
      <w:r>
        <w:t xml:space="preserve">График </w:t>
      </w:r>
      <w:r>
        <w:rPr>
          <w:lang w:val="en-US"/>
        </w:rPr>
        <w:t>f</w:t>
      </w:r>
      <w:r w:rsidRPr="00557900">
        <w:t>(</w:t>
      </w:r>
      <w:r>
        <w:rPr>
          <w:lang w:val="en-US"/>
        </w:rPr>
        <w:t>x</w:t>
      </w:r>
      <w:r w:rsidRPr="00557900">
        <w:t xml:space="preserve">) </w:t>
      </w:r>
      <w:r>
        <w:t xml:space="preserve">и </w:t>
      </w:r>
      <w:r>
        <w:rPr>
          <w:lang w:val="en-US"/>
        </w:rPr>
        <w:t>g</w:t>
      </w:r>
      <w:r w:rsidRPr="00557900">
        <w:t>(</w:t>
      </w:r>
      <w:r>
        <w:rPr>
          <w:lang w:val="en-US"/>
        </w:rPr>
        <w:t>x</w:t>
      </w:r>
      <w:r w:rsidRPr="00557900">
        <w:t xml:space="preserve">) </w:t>
      </w:r>
      <w:r>
        <w:t xml:space="preserve">на </w:t>
      </w:r>
      <w:r>
        <w:rPr>
          <w:lang w:val="en-US"/>
        </w:rPr>
        <w:t>x</w:t>
      </w:r>
      <w:r w:rsidRPr="00557900">
        <w:t>=[0;3]</w:t>
      </w:r>
    </w:p>
    <w:p w:rsidR="00FC6B23" w:rsidRPr="00FC6B23" w:rsidRDefault="00FC6B23" w:rsidP="00FC6B23">
      <w:pPr>
        <w:pStyle w:val="a5"/>
      </w:pPr>
    </w:p>
    <w:p w:rsidR="00FC6B23" w:rsidRPr="00FC6B23" w:rsidRDefault="00FC6B23" w:rsidP="00FC6B23">
      <w:pPr>
        <w:pStyle w:val="a5"/>
      </w:pPr>
    </w:p>
    <w:p w:rsidR="00FC6B23" w:rsidRDefault="00FC6B23" w:rsidP="00FC6B23">
      <w:pPr>
        <w:pStyle w:val="a5"/>
        <w:rPr>
          <w:b/>
          <w:lang w:val="en-US"/>
        </w:rPr>
      </w:pPr>
      <w:bookmarkStart w:id="5" w:name="_Toc497688224"/>
      <w:r w:rsidRPr="00FC6B23">
        <w:rPr>
          <w:b/>
        </w:rPr>
        <w:t>Среднеквадратичное приближение (интегральный вариант)</w:t>
      </w:r>
      <w:bookmarkEnd w:id="5"/>
      <w:r w:rsidRPr="00FC6B23">
        <w:rPr>
          <w:b/>
        </w:rPr>
        <w:t>:</w:t>
      </w:r>
    </w:p>
    <w:p w:rsidR="00FC6B23" w:rsidRPr="00FC6B23" w:rsidRDefault="00FC6B23" w:rsidP="00FC6B23">
      <w:pPr>
        <w:pStyle w:val="a5"/>
        <w:rPr>
          <w:b/>
          <w:lang w:val="en-US"/>
        </w:rPr>
      </w:pPr>
    </w:p>
    <w:p w:rsidR="00FC6B23" w:rsidRPr="00586676" w:rsidRDefault="00FC6B23" w:rsidP="00FC6B23">
      <w:pPr>
        <w:pStyle w:val="a5"/>
      </w:pPr>
      <w:r w:rsidRPr="00586676">
        <w:t>Система функции и вид искомой функции аналогичен дискретному варианту.</w:t>
      </w:r>
    </w:p>
    <w:tbl>
      <w:tblPr>
        <w:tblStyle w:val="a3"/>
        <w:tblW w:w="4185" w:type="pct"/>
        <w:jc w:val="center"/>
        <w:tblInd w:w="-113" w:type="dxa"/>
        <w:tblLook w:val="04A0" w:firstRow="1" w:lastRow="0" w:firstColumn="1" w:lastColumn="0" w:noHBand="0" w:noVBand="1"/>
      </w:tblPr>
      <w:tblGrid>
        <w:gridCol w:w="2180"/>
        <w:gridCol w:w="2180"/>
        <w:gridCol w:w="2181"/>
        <w:gridCol w:w="2181"/>
      </w:tblGrid>
      <w:tr w:rsidR="00FC6B23" w:rsidRPr="00586676" w:rsidTr="00557900">
        <w:trPr>
          <w:trHeight w:val="264"/>
          <w:jc w:val="center"/>
        </w:trPr>
        <w:tc>
          <w:tcPr>
            <w:tcW w:w="1250" w:type="pct"/>
          </w:tcPr>
          <w:p w:rsidR="00FC6B23" w:rsidRPr="00586676" w:rsidRDefault="00FC6B23" w:rsidP="00557900">
            <w:pPr>
              <w:pStyle w:val="a5"/>
              <w:jc w:val="left"/>
            </w:pPr>
          </w:p>
        </w:tc>
        <w:tc>
          <w:tcPr>
            <w:tcW w:w="1250" w:type="pct"/>
          </w:tcPr>
          <w:p w:rsidR="00FC6B23" w:rsidRPr="00586676" w:rsidRDefault="00FC6B23" w:rsidP="00FC6B23">
            <w:pPr>
              <w:pStyle w:val="a5"/>
            </w:pPr>
            <w:r w:rsidRPr="00586676">
              <w:object w:dxaOrig="260" w:dyaOrig="360">
                <v:shape id="_x0000_i1084" type="#_x0000_t75" style="width:12pt;height:18pt" o:ole="">
                  <v:imagedata r:id="rId63" o:title=""/>
                </v:shape>
                <o:OLEObject Type="Embed" ProgID="Equation.DSMT4" ShapeID="_x0000_i1084" DrawAspect="Content" ObjectID="_1666457053" r:id="rId143"/>
              </w:object>
            </w:r>
          </w:p>
        </w:tc>
        <w:tc>
          <w:tcPr>
            <w:tcW w:w="1250" w:type="pct"/>
          </w:tcPr>
          <w:p w:rsidR="00FC6B23" w:rsidRPr="00586676" w:rsidRDefault="00FC6B23" w:rsidP="00FC6B23">
            <w:pPr>
              <w:pStyle w:val="a5"/>
            </w:pPr>
            <w:r w:rsidRPr="00586676">
              <w:object w:dxaOrig="300" w:dyaOrig="360">
                <v:shape id="_x0000_i1085" type="#_x0000_t75" style="width:15pt;height:18pt" o:ole="">
                  <v:imagedata r:id="rId65" o:title=""/>
                </v:shape>
                <o:OLEObject Type="Embed" ProgID="Equation.DSMT4" ShapeID="_x0000_i1085" DrawAspect="Content" ObjectID="_1666457054" r:id="rId144"/>
              </w:object>
            </w:r>
          </w:p>
        </w:tc>
        <w:tc>
          <w:tcPr>
            <w:tcW w:w="1250" w:type="pct"/>
          </w:tcPr>
          <w:p w:rsidR="00FC6B23" w:rsidRPr="00586676" w:rsidRDefault="00FC6B23" w:rsidP="00FC6B23">
            <w:pPr>
              <w:pStyle w:val="a5"/>
            </w:pPr>
            <w:r w:rsidRPr="00586676">
              <w:object w:dxaOrig="279" w:dyaOrig="360">
                <v:shape id="_x0000_i1086" type="#_x0000_t75" style="width:14.4pt;height:18pt" o:ole="">
                  <v:imagedata r:id="rId67" o:title=""/>
                </v:shape>
                <o:OLEObject Type="Embed" ProgID="Equation.DSMT4" ShapeID="_x0000_i1086" DrawAspect="Content" ObjectID="_1666457055" r:id="rId145"/>
              </w:object>
            </w:r>
          </w:p>
        </w:tc>
      </w:tr>
      <w:tr w:rsidR="00FC6B23" w:rsidRPr="00586676" w:rsidTr="00557900">
        <w:trPr>
          <w:trHeight w:val="273"/>
          <w:jc w:val="center"/>
        </w:trPr>
        <w:tc>
          <w:tcPr>
            <w:tcW w:w="1250" w:type="pct"/>
          </w:tcPr>
          <w:p w:rsidR="00FC6B23" w:rsidRPr="00586676" w:rsidRDefault="00FC6B23" w:rsidP="00FC6B23">
            <w:pPr>
              <w:pStyle w:val="a5"/>
            </w:pPr>
            <w:r w:rsidRPr="00586676">
              <w:object w:dxaOrig="260" w:dyaOrig="360">
                <v:shape id="_x0000_i1087" type="#_x0000_t75" style="width:12pt;height:18pt" o:ole="">
                  <v:imagedata r:id="rId63" o:title=""/>
                </v:shape>
                <o:OLEObject Type="Embed" ProgID="Equation.DSMT4" ShapeID="_x0000_i1087" DrawAspect="Content" ObjectID="_1666457056" r:id="rId146"/>
              </w:object>
            </w:r>
          </w:p>
        </w:tc>
        <w:tc>
          <w:tcPr>
            <w:tcW w:w="1250" w:type="pct"/>
          </w:tcPr>
          <w:p w:rsidR="00FC6B23" w:rsidRPr="00586676" w:rsidRDefault="00FC6B23" w:rsidP="00FC6B23">
            <w:pPr>
              <w:pStyle w:val="a5"/>
            </w:pPr>
            <w:r w:rsidRPr="00586676">
              <w:t>1.0</w:t>
            </w:r>
          </w:p>
        </w:tc>
        <w:tc>
          <w:tcPr>
            <w:tcW w:w="1250" w:type="pct"/>
          </w:tcPr>
          <w:p w:rsidR="00FC6B23" w:rsidRPr="00586676" w:rsidRDefault="00FC6B23" w:rsidP="00FC6B23">
            <w:pPr>
              <w:pStyle w:val="a5"/>
            </w:pPr>
            <w:r w:rsidRPr="00586676">
              <w:t>1.5</w:t>
            </w:r>
          </w:p>
        </w:tc>
        <w:tc>
          <w:tcPr>
            <w:tcW w:w="1250" w:type="pct"/>
          </w:tcPr>
          <w:p w:rsidR="00FC6B23" w:rsidRPr="00586676" w:rsidRDefault="00FC6B23" w:rsidP="00FC6B23">
            <w:pPr>
              <w:pStyle w:val="a5"/>
              <w:rPr>
                <w:lang w:val="en-US"/>
              </w:rPr>
            </w:pPr>
            <w:r w:rsidRPr="00586676">
              <w:rPr>
                <w:lang w:val="en-US"/>
              </w:rPr>
              <w:t>2.3333333</w:t>
            </w:r>
          </w:p>
        </w:tc>
      </w:tr>
      <w:tr w:rsidR="00FC6B23" w:rsidRPr="00586676" w:rsidTr="00557900">
        <w:trPr>
          <w:trHeight w:val="273"/>
          <w:jc w:val="center"/>
        </w:trPr>
        <w:tc>
          <w:tcPr>
            <w:tcW w:w="1250" w:type="pct"/>
          </w:tcPr>
          <w:p w:rsidR="00FC6B23" w:rsidRPr="00586676" w:rsidRDefault="00FC6B23" w:rsidP="00FC6B23">
            <w:pPr>
              <w:pStyle w:val="a5"/>
            </w:pPr>
            <w:r w:rsidRPr="00586676">
              <w:object w:dxaOrig="300" w:dyaOrig="360">
                <v:shape id="_x0000_i1088" type="#_x0000_t75" style="width:15pt;height:18pt" o:ole="">
                  <v:imagedata r:id="rId70" o:title=""/>
                </v:shape>
                <o:OLEObject Type="Embed" ProgID="Equation.DSMT4" ShapeID="_x0000_i1088" DrawAspect="Content" ObjectID="_1666457057" r:id="rId147"/>
              </w:object>
            </w:r>
          </w:p>
        </w:tc>
        <w:tc>
          <w:tcPr>
            <w:tcW w:w="1250" w:type="pct"/>
          </w:tcPr>
          <w:p w:rsidR="00FC6B23" w:rsidRPr="00586676" w:rsidRDefault="00FC6B23" w:rsidP="00FC6B23">
            <w:pPr>
              <w:pStyle w:val="a5"/>
            </w:pPr>
            <w:r w:rsidRPr="00586676">
              <w:t>1.5</w:t>
            </w:r>
          </w:p>
        </w:tc>
        <w:tc>
          <w:tcPr>
            <w:tcW w:w="1250" w:type="pct"/>
          </w:tcPr>
          <w:p w:rsidR="00FC6B23" w:rsidRPr="00586676" w:rsidRDefault="00FC6B23" w:rsidP="00FC6B23">
            <w:pPr>
              <w:pStyle w:val="a5"/>
            </w:pPr>
            <w:r w:rsidRPr="00586676">
              <w:rPr>
                <w:lang w:val="en-US"/>
              </w:rPr>
              <w:t>2.3333333</w:t>
            </w:r>
          </w:p>
        </w:tc>
        <w:tc>
          <w:tcPr>
            <w:tcW w:w="1250" w:type="pct"/>
          </w:tcPr>
          <w:p w:rsidR="00FC6B23" w:rsidRPr="00586676" w:rsidRDefault="00FC6B23" w:rsidP="00FC6B23">
            <w:pPr>
              <w:pStyle w:val="a5"/>
            </w:pPr>
            <w:r w:rsidRPr="00586676">
              <w:t>3.75</w:t>
            </w:r>
          </w:p>
        </w:tc>
      </w:tr>
      <w:tr w:rsidR="00FC6B23" w:rsidRPr="00586676" w:rsidTr="00557900">
        <w:trPr>
          <w:trHeight w:val="282"/>
          <w:jc w:val="center"/>
        </w:trPr>
        <w:tc>
          <w:tcPr>
            <w:tcW w:w="1250" w:type="pct"/>
          </w:tcPr>
          <w:p w:rsidR="00FC6B23" w:rsidRPr="00586676" w:rsidRDefault="00FC6B23" w:rsidP="00FC6B23">
            <w:pPr>
              <w:pStyle w:val="a5"/>
            </w:pPr>
            <w:r w:rsidRPr="00586676">
              <w:object w:dxaOrig="279" w:dyaOrig="360">
                <v:shape id="_x0000_i1089" type="#_x0000_t75" style="width:14.4pt;height:18pt" o:ole="">
                  <v:imagedata r:id="rId72" o:title=""/>
                </v:shape>
                <o:OLEObject Type="Embed" ProgID="Equation.DSMT4" ShapeID="_x0000_i1089" DrawAspect="Content" ObjectID="_1666457058" r:id="rId148"/>
              </w:object>
            </w:r>
          </w:p>
        </w:tc>
        <w:tc>
          <w:tcPr>
            <w:tcW w:w="1250" w:type="pct"/>
          </w:tcPr>
          <w:p w:rsidR="00FC6B23" w:rsidRPr="00586676" w:rsidRDefault="00FC6B23" w:rsidP="00FC6B23">
            <w:pPr>
              <w:pStyle w:val="a5"/>
            </w:pPr>
            <w:r w:rsidRPr="00586676">
              <w:rPr>
                <w:lang w:val="en-US"/>
              </w:rPr>
              <w:t>2.3333333</w:t>
            </w:r>
          </w:p>
        </w:tc>
        <w:tc>
          <w:tcPr>
            <w:tcW w:w="1250" w:type="pct"/>
          </w:tcPr>
          <w:p w:rsidR="00FC6B23" w:rsidRPr="00586676" w:rsidRDefault="00FC6B23" w:rsidP="00FC6B23">
            <w:pPr>
              <w:pStyle w:val="a5"/>
            </w:pPr>
            <w:r w:rsidRPr="00586676">
              <w:t>3.75</w:t>
            </w:r>
          </w:p>
        </w:tc>
        <w:tc>
          <w:tcPr>
            <w:tcW w:w="1250" w:type="pct"/>
          </w:tcPr>
          <w:p w:rsidR="00FC6B23" w:rsidRPr="00586676" w:rsidRDefault="00FC6B23" w:rsidP="00FC6B23">
            <w:pPr>
              <w:pStyle w:val="a5"/>
            </w:pPr>
            <w:r w:rsidRPr="00586676">
              <w:t>6.2</w:t>
            </w:r>
          </w:p>
        </w:tc>
      </w:tr>
    </w:tbl>
    <w:p w:rsidR="00FC6B23" w:rsidRDefault="00FC6B23" w:rsidP="00FC6B23">
      <w:pPr>
        <w:pStyle w:val="a5"/>
        <w:rPr>
          <w:rFonts w:eastAsiaTheme="minorEastAsia"/>
          <w:lang w:val="en-US"/>
        </w:rPr>
      </w:pPr>
    </w:p>
    <w:p w:rsidR="00557900" w:rsidRDefault="00557900" w:rsidP="00FC6B23">
      <w:pPr>
        <w:pStyle w:val="a5"/>
        <w:rPr>
          <w:rFonts w:eastAsiaTheme="minorEastAsia"/>
          <w:lang w:val="en-US"/>
        </w:rPr>
      </w:pPr>
      <w:r w:rsidRPr="00CA0D39">
        <w:rPr>
          <w:position w:val="-48"/>
        </w:rPr>
        <w:object w:dxaOrig="1260" w:dyaOrig="1080">
          <v:shape id="_x0000_i1096" type="#_x0000_t75" style="width:73.2pt;height:63.6pt" o:ole="">
            <v:imagedata r:id="rId149" o:title=""/>
          </v:shape>
          <o:OLEObject Type="Embed" ProgID="Equation.DSMT4" ShapeID="_x0000_i1096" DrawAspect="Content" ObjectID="_1666457059" r:id="rId150"/>
        </w:object>
      </w:r>
    </w:p>
    <w:p w:rsidR="00557900" w:rsidRDefault="00557900" w:rsidP="00FC6B23">
      <w:pPr>
        <w:pStyle w:val="a5"/>
        <w:rPr>
          <w:lang w:val="en-US"/>
        </w:rPr>
      </w:pPr>
      <w:r w:rsidRPr="006B3256">
        <w:rPr>
          <w:position w:val="-10"/>
        </w:rPr>
        <w:object w:dxaOrig="3140" w:dyaOrig="360">
          <v:shape id="_x0000_i1097" type="#_x0000_t75" style="width:196.8pt;height:23.4pt" o:ole="">
            <v:imagedata r:id="rId151" o:title=""/>
          </v:shape>
          <o:OLEObject Type="Embed" ProgID="Equation.DSMT4" ShapeID="_x0000_i1097" DrawAspect="Content" ObjectID="_1666457060" r:id="rId152"/>
        </w:object>
      </w:r>
    </w:p>
    <w:p w:rsidR="00FC6B23" w:rsidRPr="00007ABC" w:rsidRDefault="00FC6B23" w:rsidP="00FC6B23">
      <w:pPr>
        <w:pStyle w:val="a5"/>
      </w:pPr>
      <w:r w:rsidRPr="00007ABC">
        <w:t>Вектор правых частей:</w:t>
      </w:r>
    </w:p>
    <w:p w:rsidR="00FC6B23" w:rsidRPr="00007ABC" w:rsidRDefault="00FC6B23" w:rsidP="00FC6B23">
      <w:pPr>
        <w:pStyle w:val="a5"/>
      </w:pPr>
      <w:r w:rsidRPr="00007ABC">
        <w:t>7.46143536</w:t>
      </w:r>
    </w:p>
    <w:p w:rsidR="00FC6B23" w:rsidRPr="00007ABC" w:rsidRDefault="00FC6B23" w:rsidP="00FC6B23">
      <w:pPr>
        <w:pStyle w:val="a5"/>
      </w:pPr>
      <w:r w:rsidRPr="00007ABC">
        <w:t>11.51570903</w:t>
      </w:r>
    </w:p>
    <w:p w:rsidR="00FC6B23" w:rsidRPr="00007ABC" w:rsidRDefault="00FC6B23" w:rsidP="00FC6B23">
      <w:pPr>
        <w:pStyle w:val="a5"/>
      </w:pPr>
      <w:r w:rsidRPr="00007ABC">
        <w:t>18.39848326</w:t>
      </w:r>
    </w:p>
    <w:p w:rsidR="00FC6B23" w:rsidRPr="00007ABC" w:rsidRDefault="00FC6B23" w:rsidP="00FC6B23">
      <w:pPr>
        <w:pStyle w:val="a5"/>
      </w:pPr>
    </w:p>
    <w:p w:rsidR="00FC6B23" w:rsidRDefault="00FC6B23" w:rsidP="00FC6B23">
      <w:pPr>
        <w:pStyle w:val="a5"/>
        <w:rPr>
          <w:lang w:val="en-US"/>
        </w:rPr>
      </w:pPr>
      <w:r w:rsidRPr="00007ABC">
        <w:t xml:space="preserve">Оценка погрешности: </w:t>
      </w:r>
    </w:p>
    <w:p w:rsidR="003D4542" w:rsidRPr="003D4542" w:rsidRDefault="003D4542" w:rsidP="00FC6B23">
      <w:pPr>
        <w:pStyle w:val="a5"/>
        <w:rPr>
          <w:lang w:val="en-US"/>
        </w:rPr>
      </w:pPr>
      <w:r w:rsidRPr="00DD2556">
        <w:rPr>
          <w:position w:val="-58"/>
        </w:rPr>
        <w:object w:dxaOrig="4980" w:dyaOrig="1640">
          <v:shape id="_x0000_i1098" type="#_x0000_t75" style="width:249.6pt;height:82.8pt" o:ole="">
            <v:imagedata r:id="rId153" o:title=""/>
          </v:shape>
          <o:OLEObject Type="Embed" ProgID="Equation.DSMT4" ShapeID="_x0000_i1098" DrawAspect="Content" ObjectID="_1666457061" r:id="rId154"/>
        </w:object>
      </w:r>
    </w:p>
    <w:p w:rsidR="003D4542" w:rsidRDefault="00FC6B23" w:rsidP="003D4542">
      <w:pPr>
        <w:pStyle w:val="ad"/>
      </w:pPr>
      <w:r>
        <w:rPr>
          <w:noProof/>
          <w:lang w:eastAsia="ru-RU"/>
        </w:rPr>
        <w:drawing>
          <wp:inline distT="0" distB="0" distL="0" distR="0" wp14:anchorId="52411C65" wp14:editId="26EB3220">
            <wp:extent cx="4610100" cy="5161736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5"/>
                    <a:srcRect l="30456" t="12753" r="28270" b="5087"/>
                    <a:stretch/>
                  </pic:blipFill>
                  <pic:spPr bwMode="auto">
                    <a:xfrm>
                      <a:off x="0" y="0"/>
                      <a:ext cx="4615348" cy="5167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6B23" w:rsidRDefault="003D4542" w:rsidP="003D4542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F254D">
        <w:rPr>
          <w:noProof/>
        </w:rPr>
        <w:t>5</w:t>
      </w:r>
      <w:r>
        <w:fldChar w:fldCharType="end"/>
      </w:r>
      <w:r w:rsidRPr="003D4542">
        <w:t xml:space="preserve"> - </w:t>
      </w:r>
      <w:r>
        <w:t xml:space="preserve">График </w:t>
      </w:r>
      <w:r>
        <w:rPr>
          <w:lang w:val="en-US"/>
        </w:rPr>
        <w:t>f</w:t>
      </w:r>
      <w:r w:rsidRPr="003D4542">
        <w:t>(</w:t>
      </w:r>
      <w:r>
        <w:rPr>
          <w:lang w:val="en-US"/>
        </w:rPr>
        <w:t>x</w:t>
      </w:r>
      <w:r w:rsidRPr="003D4542">
        <w:t xml:space="preserve">) </w:t>
      </w:r>
      <w:r>
        <w:t xml:space="preserve">и </w:t>
      </w:r>
      <w:r>
        <w:rPr>
          <w:lang w:val="en-US"/>
        </w:rPr>
        <w:t>g</w:t>
      </w:r>
      <w:r w:rsidRPr="003D4542">
        <w:t>(</w:t>
      </w:r>
      <w:r>
        <w:rPr>
          <w:lang w:val="en-US"/>
        </w:rPr>
        <w:t>x</w:t>
      </w:r>
      <w:r w:rsidRPr="003D4542">
        <w:t xml:space="preserve">) </w:t>
      </w:r>
      <w:r>
        <w:t xml:space="preserve">на </w:t>
      </w:r>
      <w:r>
        <w:rPr>
          <w:lang w:val="en-US"/>
        </w:rPr>
        <w:t>x</w:t>
      </w:r>
      <w:r w:rsidRPr="003D4542">
        <w:t>=[</w:t>
      </w:r>
      <w:r>
        <w:t>0;3</w:t>
      </w:r>
      <w:r w:rsidRPr="003D4542">
        <w:t>]</w:t>
      </w:r>
    </w:p>
    <w:p w:rsidR="00FC6B23" w:rsidRDefault="00FC6B23" w:rsidP="00FC6B23">
      <w:pPr>
        <w:pStyle w:val="a5"/>
        <w:rPr>
          <w:b/>
          <w:lang w:val="en-US"/>
        </w:rPr>
      </w:pPr>
      <w:bookmarkStart w:id="6" w:name="_Toc497688225"/>
      <w:r w:rsidRPr="00FC6B23">
        <w:rPr>
          <w:b/>
        </w:rPr>
        <w:t>Решение уравнения с помощью обратного интерполирования</w:t>
      </w:r>
      <w:bookmarkEnd w:id="6"/>
      <w:r w:rsidRPr="00FC6B23">
        <w:rPr>
          <w:b/>
        </w:rPr>
        <w:t>:</w:t>
      </w:r>
    </w:p>
    <w:p w:rsidR="00FC6B23" w:rsidRPr="00FC6B23" w:rsidRDefault="00FC6B23" w:rsidP="00FC6B23">
      <w:pPr>
        <w:pStyle w:val="a5"/>
        <w:rPr>
          <w:b/>
          <w:lang w:val="en-US"/>
        </w:rPr>
      </w:pPr>
    </w:p>
    <w:p w:rsidR="00FC6B23" w:rsidRPr="00007ABC" w:rsidRDefault="00FC6B23" w:rsidP="00FC6B23">
      <w:pPr>
        <w:pStyle w:val="a5"/>
      </w:pPr>
      <w:r w:rsidRPr="00007ABC">
        <w:t xml:space="preserve">Решаем уравнение </w:t>
      </w:r>
      <w:r w:rsidRPr="00007ABC">
        <w:rPr>
          <w:position w:val="-10"/>
        </w:rPr>
        <w:object w:dxaOrig="2180" w:dyaOrig="320">
          <v:shape id="_x0000_i1090" type="#_x0000_t75" style="width:109.8pt;height:16.2pt" o:ole="">
            <v:imagedata r:id="rId96" o:title=""/>
          </v:shape>
          <o:OLEObject Type="Embed" ProgID="Equation.DSMT4" ShapeID="_x0000_i1090" DrawAspect="Content" ObjectID="_1666457062" r:id="rId156"/>
        </w:object>
      </w:r>
    </w:p>
    <w:p w:rsidR="00FC6B23" w:rsidRDefault="00FC6B23" w:rsidP="00FC6B23">
      <w:pPr>
        <w:pStyle w:val="a5"/>
      </w:pPr>
    </w:p>
    <w:p w:rsidR="003D4542" w:rsidRDefault="00FC6B23" w:rsidP="003D4542">
      <w:pPr>
        <w:pStyle w:val="ad"/>
      </w:pPr>
      <w:r>
        <w:rPr>
          <w:noProof/>
          <w:lang w:eastAsia="ru-RU"/>
        </w:rPr>
        <w:lastRenderedPageBreak/>
        <w:drawing>
          <wp:inline distT="0" distB="0" distL="0" distR="0" wp14:anchorId="27EEAA87" wp14:editId="0A10B9AA">
            <wp:extent cx="3962400" cy="4267199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7"/>
                    <a:srcRect l="30246" t="13130" r="28605" b="8085"/>
                    <a:stretch/>
                  </pic:blipFill>
                  <pic:spPr bwMode="auto">
                    <a:xfrm>
                      <a:off x="0" y="0"/>
                      <a:ext cx="3984573" cy="4291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6B23" w:rsidRDefault="003D4542" w:rsidP="003D4542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F254D">
        <w:rPr>
          <w:noProof/>
        </w:rPr>
        <w:t>6</w:t>
      </w:r>
      <w:r>
        <w:fldChar w:fldCharType="end"/>
      </w:r>
      <w:r>
        <w:t xml:space="preserve"> - График функции </w:t>
      </w:r>
      <w:r>
        <w:rPr>
          <w:lang w:val="en-US"/>
        </w:rPr>
        <w:t>f</w:t>
      </w:r>
      <w:r w:rsidRPr="003D4542">
        <w:t>(</w:t>
      </w:r>
      <w:r>
        <w:rPr>
          <w:lang w:val="en-US"/>
        </w:rPr>
        <w:t>x</w:t>
      </w:r>
      <w:r w:rsidRPr="003D4542">
        <w:t xml:space="preserve">) </w:t>
      </w:r>
      <w:r>
        <w:t xml:space="preserve">на </w:t>
      </w:r>
      <w:r w:rsidRPr="003D4542">
        <w:t>[1;2]</w:t>
      </w:r>
    </w:p>
    <w:p w:rsidR="00FC6B23" w:rsidRPr="000708E0" w:rsidRDefault="00FC6B23" w:rsidP="00FC6B23">
      <w:pPr>
        <w:pStyle w:val="a5"/>
      </w:pPr>
      <w:r w:rsidRPr="000708E0">
        <w:t>Таким образом</w:t>
      </w:r>
      <w:r w:rsidRPr="00473705">
        <w:t>,</w:t>
      </w:r>
      <m:oMath>
        <m:r>
          <w:rPr>
            <w:rFonts w:ascii="Cambria Math" w:hAnsi="Cambria Math"/>
          </w:rPr>
          <m:t xml:space="preserve"> c∈[6,10]</m:t>
        </m:r>
      </m:oMath>
      <w:r w:rsidRPr="000708E0">
        <w:t xml:space="preserve"> </w:t>
      </w:r>
    </w:p>
    <w:p w:rsidR="00FC6B23" w:rsidRPr="000708E0" w:rsidRDefault="00FC6B23" w:rsidP="00FC6B23">
      <w:pPr>
        <w:pStyle w:val="a5"/>
      </w:pPr>
      <w:r w:rsidRPr="000708E0">
        <w:t>Таблица значений функции</w:t>
      </w:r>
    </w:p>
    <w:tbl>
      <w:tblPr>
        <w:tblStyle w:val="a3"/>
        <w:tblW w:w="3171" w:type="pct"/>
        <w:jc w:val="center"/>
        <w:tblInd w:w="-113" w:type="dxa"/>
        <w:tblLook w:val="04A0" w:firstRow="1" w:lastRow="0" w:firstColumn="1" w:lastColumn="0" w:noHBand="0" w:noVBand="1"/>
      </w:tblPr>
      <w:tblGrid>
        <w:gridCol w:w="3304"/>
        <w:gridCol w:w="3305"/>
      </w:tblGrid>
      <w:tr w:rsidR="00FC6B23" w:rsidRPr="000708E0" w:rsidTr="003D4542">
        <w:trPr>
          <w:trHeight w:val="339"/>
          <w:jc w:val="center"/>
        </w:trPr>
        <w:tc>
          <w:tcPr>
            <w:tcW w:w="2500" w:type="pct"/>
          </w:tcPr>
          <w:p w:rsidR="00FC6B23" w:rsidRPr="000708E0" w:rsidRDefault="00FC6B23" w:rsidP="00FC6B23">
            <w:pPr>
              <w:pStyle w:val="a5"/>
              <w:rPr>
                <w:lang w:val="en-US"/>
              </w:rPr>
            </w:pPr>
            <w:r w:rsidRPr="000708E0">
              <w:rPr>
                <w:position w:val="-12"/>
              </w:rPr>
              <w:object w:dxaOrig="240" w:dyaOrig="360">
                <v:shape id="_x0000_i1091" type="#_x0000_t75" style="width:12pt;height:18pt" o:ole="">
                  <v:imagedata r:id="rId99" o:title=""/>
                </v:shape>
                <o:OLEObject Type="Embed" ProgID="Equation.DSMT4" ShapeID="_x0000_i1091" DrawAspect="Content" ObjectID="_1666457063" r:id="rId158"/>
              </w:object>
            </w:r>
          </w:p>
        </w:tc>
        <w:tc>
          <w:tcPr>
            <w:tcW w:w="2500" w:type="pct"/>
          </w:tcPr>
          <w:p w:rsidR="00FC6B23" w:rsidRPr="000708E0" w:rsidRDefault="00FC6B23" w:rsidP="00FC6B23">
            <w:pPr>
              <w:pStyle w:val="a5"/>
              <w:rPr>
                <w:lang w:val="en-US"/>
              </w:rPr>
            </w:pPr>
            <w:r w:rsidRPr="000708E0">
              <w:rPr>
                <w:position w:val="-12"/>
              </w:rPr>
              <w:object w:dxaOrig="240" w:dyaOrig="360">
                <v:shape id="_x0000_i1092" type="#_x0000_t75" style="width:12pt;height:18pt" o:ole="">
                  <v:imagedata r:id="rId101" o:title=""/>
                </v:shape>
                <o:OLEObject Type="Embed" ProgID="Equation.DSMT4" ShapeID="_x0000_i1092" DrawAspect="Content" ObjectID="_1666457064" r:id="rId159"/>
              </w:object>
            </w:r>
          </w:p>
        </w:tc>
      </w:tr>
      <w:tr w:rsidR="00FC6B23" w:rsidRPr="000708E0" w:rsidTr="003D4542">
        <w:trPr>
          <w:trHeight w:val="294"/>
          <w:jc w:val="center"/>
        </w:trPr>
        <w:tc>
          <w:tcPr>
            <w:tcW w:w="2500" w:type="pct"/>
          </w:tcPr>
          <w:p w:rsidR="00FC6B23" w:rsidRPr="000708E0" w:rsidRDefault="00FC6B23" w:rsidP="00FC6B23">
            <w:pPr>
              <w:pStyle w:val="a5"/>
              <w:rPr>
                <w:lang w:val="en-US"/>
              </w:rPr>
            </w:pPr>
            <w:r w:rsidRPr="000708E0">
              <w:rPr>
                <w:lang w:val="en-US"/>
              </w:rPr>
              <w:t>6,00000000</w:t>
            </w:r>
          </w:p>
        </w:tc>
        <w:tc>
          <w:tcPr>
            <w:tcW w:w="2500" w:type="pct"/>
          </w:tcPr>
          <w:p w:rsidR="00FC6B23" w:rsidRPr="000708E0" w:rsidRDefault="00FC6B23" w:rsidP="00FC6B23">
            <w:pPr>
              <w:pStyle w:val="a5"/>
              <w:rPr>
                <w:lang w:val="en-US"/>
              </w:rPr>
            </w:pPr>
            <w:r w:rsidRPr="000708E0">
              <w:rPr>
                <w:lang w:val="en-US"/>
              </w:rPr>
              <w:t>1,0</w:t>
            </w:r>
          </w:p>
        </w:tc>
      </w:tr>
      <w:tr w:rsidR="00FC6B23" w:rsidRPr="000708E0" w:rsidTr="003D4542">
        <w:trPr>
          <w:trHeight w:val="306"/>
          <w:jc w:val="center"/>
        </w:trPr>
        <w:tc>
          <w:tcPr>
            <w:tcW w:w="2500" w:type="pct"/>
          </w:tcPr>
          <w:p w:rsidR="00FC6B23" w:rsidRPr="000708E0" w:rsidRDefault="00FC6B23" w:rsidP="00FC6B23">
            <w:pPr>
              <w:pStyle w:val="a5"/>
              <w:rPr>
                <w:lang w:val="en-US"/>
              </w:rPr>
            </w:pPr>
            <w:r w:rsidRPr="000708E0">
              <w:rPr>
                <w:lang w:val="en-US"/>
              </w:rPr>
              <w:t>6,33719282</w:t>
            </w:r>
          </w:p>
        </w:tc>
        <w:tc>
          <w:tcPr>
            <w:tcW w:w="2500" w:type="pct"/>
          </w:tcPr>
          <w:p w:rsidR="00FC6B23" w:rsidRPr="000708E0" w:rsidRDefault="00FC6B23" w:rsidP="00FC6B23">
            <w:pPr>
              <w:pStyle w:val="a5"/>
              <w:rPr>
                <w:lang w:val="en-US"/>
              </w:rPr>
            </w:pPr>
            <w:r w:rsidRPr="000708E0">
              <w:rPr>
                <w:lang w:val="en-US"/>
              </w:rPr>
              <w:t>1,2</w:t>
            </w:r>
          </w:p>
        </w:tc>
      </w:tr>
      <w:tr w:rsidR="00FC6B23" w:rsidRPr="000708E0" w:rsidTr="003D4542">
        <w:trPr>
          <w:trHeight w:val="306"/>
          <w:jc w:val="center"/>
        </w:trPr>
        <w:tc>
          <w:tcPr>
            <w:tcW w:w="2500" w:type="pct"/>
          </w:tcPr>
          <w:p w:rsidR="00FC6B23" w:rsidRPr="000708E0" w:rsidRDefault="00FC6B23" w:rsidP="00FC6B23">
            <w:pPr>
              <w:pStyle w:val="a5"/>
              <w:rPr>
                <w:lang w:val="en-US"/>
              </w:rPr>
            </w:pPr>
            <w:r w:rsidRPr="000708E0">
              <w:rPr>
                <w:lang w:val="en-US"/>
              </w:rPr>
              <w:t>6,85553672</w:t>
            </w:r>
          </w:p>
        </w:tc>
        <w:tc>
          <w:tcPr>
            <w:tcW w:w="2500" w:type="pct"/>
          </w:tcPr>
          <w:p w:rsidR="00FC6B23" w:rsidRPr="000708E0" w:rsidRDefault="00FC6B23" w:rsidP="00FC6B23">
            <w:pPr>
              <w:pStyle w:val="a5"/>
              <w:rPr>
                <w:lang w:val="en-US"/>
              </w:rPr>
            </w:pPr>
            <w:r w:rsidRPr="000708E0">
              <w:rPr>
                <w:lang w:val="en-US"/>
              </w:rPr>
              <w:t>1,4</w:t>
            </w:r>
          </w:p>
        </w:tc>
      </w:tr>
      <w:tr w:rsidR="00FC6B23" w:rsidRPr="000708E0" w:rsidTr="003D4542">
        <w:trPr>
          <w:trHeight w:val="294"/>
          <w:jc w:val="center"/>
        </w:trPr>
        <w:tc>
          <w:tcPr>
            <w:tcW w:w="2500" w:type="pct"/>
          </w:tcPr>
          <w:p w:rsidR="00FC6B23" w:rsidRPr="000708E0" w:rsidRDefault="00FC6B23" w:rsidP="00FC6B23">
            <w:pPr>
              <w:pStyle w:val="a5"/>
              <w:rPr>
                <w:lang w:val="en-US"/>
              </w:rPr>
            </w:pPr>
            <w:r w:rsidRPr="000708E0">
              <w:rPr>
                <w:lang w:val="en-US"/>
              </w:rPr>
              <w:t>7,59954613</w:t>
            </w:r>
          </w:p>
        </w:tc>
        <w:tc>
          <w:tcPr>
            <w:tcW w:w="2500" w:type="pct"/>
          </w:tcPr>
          <w:p w:rsidR="00FC6B23" w:rsidRPr="000708E0" w:rsidRDefault="00FC6B23" w:rsidP="00FC6B23">
            <w:pPr>
              <w:pStyle w:val="a5"/>
              <w:rPr>
                <w:lang w:val="en-US"/>
              </w:rPr>
            </w:pPr>
            <w:r w:rsidRPr="000708E0">
              <w:rPr>
                <w:lang w:val="en-US"/>
              </w:rPr>
              <w:t>1,6</w:t>
            </w:r>
          </w:p>
        </w:tc>
      </w:tr>
      <w:tr w:rsidR="00FC6B23" w:rsidRPr="000708E0" w:rsidTr="003D4542">
        <w:trPr>
          <w:trHeight w:val="306"/>
          <w:jc w:val="center"/>
        </w:trPr>
        <w:tc>
          <w:tcPr>
            <w:tcW w:w="2500" w:type="pct"/>
          </w:tcPr>
          <w:p w:rsidR="00FC6B23" w:rsidRPr="000708E0" w:rsidRDefault="00FC6B23" w:rsidP="00FC6B23">
            <w:pPr>
              <w:pStyle w:val="a5"/>
              <w:rPr>
                <w:lang w:val="en-US"/>
              </w:rPr>
            </w:pPr>
            <w:r w:rsidRPr="000708E0">
              <w:rPr>
                <w:lang w:val="en-US"/>
              </w:rPr>
              <w:t>8,62467406</w:t>
            </w:r>
          </w:p>
        </w:tc>
        <w:tc>
          <w:tcPr>
            <w:tcW w:w="2500" w:type="pct"/>
          </w:tcPr>
          <w:p w:rsidR="00FC6B23" w:rsidRPr="000708E0" w:rsidRDefault="00FC6B23" w:rsidP="00FC6B23">
            <w:pPr>
              <w:pStyle w:val="a5"/>
              <w:rPr>
                <w:lang w:val="en-US"/>
              </w:rPr>
            </w:pPr>
            <w:r w:rsidRPr="000708E0">
              <w:rPr>
                <w:lang w:val="en-US"/>
              </w:rPr>
              <w:t>1,8</w:t>
            </w:r>
          </w:p>
        </w:tc>
      </w:tr>
      <w:tr w:rsidR="00FC6B23" w:rsidRPr="000708E0" w:rsidTr="003D4542">
        <w:trPr>
          <w:trHeight w:val="306"/>
          <w:jc w:val="center"/>
        </w:trPr>
        <w:tc>
          <w:tcPr>
            <w:tcW w:w="2500" w:type="pct"/>
          </w:tcPr>
          <w:p w:rsidR="00FC6B23" w:rsidRPr="000708E0" w:rsidRDefault="00FC6B23" w:rsidP="00FC6B23">
            <w:pPr>
              <w:pStyle w:val="a5"/>
              <w:rPr>
                <w:lang w:val="en-US"/>
              </w:rPr>
            </w:pPr>
            <w:r w:rsidRPr="000708E0">
              <w:rPr>
                <w:lang w:val="en-US"/>
              </w:rPr>
              <w:t>10,00000000</w:t>
            </w:r>
          </w:p>
        </w:tc>
        <w:tc>
          <w:tcPr>
            <w:tcW w:w="2500" w:type="pct"/>
          </w:tcPr>
          <w:p w:rsidR="00FC6B23" w:rsidRPr="000708E0" w:rsidRDefault="00FC6B23" w:rsidP="00FC6B23">
            <w:pPr>
              <w:pStyle w:val="a5"/>
              <w:rPr>
                <w:lang w:val="en-US"/>
              </w:rPr>
            </w:pPr>
            <w:r w:rsidRPr="000708E0">
              <w:rPr>
                <w:lang w:val="en-US"/>
              </w:rPr>
              <w:t>2,0</w:t>
            </w:r>
          </w:p>
        </w:tc>
      </w:tr>
    </w:tbl>
    <w:p w:rsidR="00FC6B23" w:rsidRPr="00FC6B23" w:rsidRDefault="00FC6B23" w:rsidP="00FC6B23">
      <w:pPr>
        <w:pStyle w:val="a5"/>
        <w:rPr>
          <w:lang w:val="en-US"/>
        </w:rPr>
      </w:pPr>
      <w:r w:rsidRPr="002222C9">
        <w:t>Таблица разделенных разностей</w:t>
      </w:r>
    </w:p>
    <w:p w:rsidR="003D4542" w:rsidRPr="003D4542" w:rsidRDefault="003D4542" w:rsidP="003D4542">
      <w:pPr>
        <w:pStyle w:val="a5"/>
        <w:rPr>
          <w:lang w:val="en-US"/>
        </w:rPr>
      </w:pPr>
      <w:r w:rsidRPr="003D4542">
        <w:rPr>
          <w:lang w:val="en-US"/>
        </w:rPr>
        <w:t>6.000000    1.000000    0.593132   -0.242290    0.093515   -0.027128    0.005714</w:t>
      </w:r>
    </w:p>
    <w:p w:rsidR="003D4542" w:rsidRPr="003D4542" w:rsidRDefault="003D4542" w:rsidP="003D4542">
      <w:pPr>
        <w:pStyle w:val="a5"/>
        <w:rPr>
          <w:lang w:val="en-US"/>
        </w:rPr>
      </w:pPr>
      <w:r w:rsidRPr="003D4542">
        <w:rPr>
          <w:lang w:val="en-US"/>
        </w:rPr>
        <w:t>6.337193    1.200000    0.385844   -0.092708    0.022313   -0.004271</w:t>
      </w:r>
    </w:p>
    <w:p w:rsidR="003D4542" w:rsidRPr="003D4542" w:rsidRDefault="003D4542" w:rsidP="003D4542">
      <w:pPr>
        <w:pStyle w:val="a5"/>
        <w:rPr>
          <w:lang w:val="en-US"/>
        </w:rPr>
      </w:pPr>
      <w:r w:rsidRPr="003D4542">
        <w:rPr>
          <w:lang w:val="en-US"/>
        </w:rPr>
        <w:t>6.855537    1.400000    0.268814   -0.041668    0.006670</w:t>
      </w:r>
    </w:p>
    <w:p w:rsidR="003D4542" w:rsidRPr="003D4542" w:rsidRDefault="003D4542" w:rsidP="003D4542">
      <w:pPr>
        <w:pStyle w:val="a5"/>
        <w:rPr>
          <w:lang w:val="en-US"/>
        </w:rPr>
      </w:pPr>
      <w:r w:rsidRPr="003D4542">
        <w:rPr>
          <w:lang w:val="en-US"/>
        </w:rPr>
        <w:t>7.599546    1.600000    0.195098   -0.020695</w:t>
      </w:r>
    </w:p>
    <w:p w:rsidR="003D4542" w:rsidRPr="003D4542" w:rsidRDefault="003D4542" w:rsidP="003D4542">
      <w:pPr>
        <w:pStyle w:val="a5"/>
        <w:rPr>
          <w:lang w:val="en-US"/>
        </w:rPr>
      </w:pPr>
      <w:r w:rsidRPr="003D4542">
        <w:rPr>
          <w:lang w:val="en-US"/>
        </w:rPr>
        <w:t>8.624674    1.800000    0.145420</w:t>
      </w:r>
    </w:p>
    <w:p w:rsidR="00FC6B23" w:rsidRDefault="003D4542" w:rsidP="003D4542">
      <w:pPr>
        <w:pStyle w:val="a5"/>
        <w:rPr>
          <w:lang w:val="en-US"/>
        </w:rPr>
      </w:pPr>
      <w:r>
        <w:rPr>
          <w:lang w:val="en-US"/>
        </w:rPr>
        <w:t>10.00000</w:t>
      </w:r>
      <w:r w:rsidRPr="003D4542">
        <w:rPr>
          <w:lang w:val="en-US"/>
        </w:rPr>
        <w:t>0    2.000000</w:t>
      </w:r>
    </w:p>
    <w:p w:rsidR="000818EF" w:rsidRDefault="000818EF" w:rsidP="000818EF">
      <w:pPr>
        <w:pStyle w:val="a5"/>
        <w:ind w:firstLine="0"/>
      </w:pPr>
    </w:p>
    <w:p w:rsidR="000818EF" w:rsidRDefault="00F7049E" w:rsidP="000818EF">
      <w:pPr>
        <w:pStyle w:val="a5"/>
      </w:pPr>
      <w:r w:rsidRPr="004C098C">
        <w:rPr>
          <w:position w:val="-112"/>
        </w:rPr>
        <w:object w:dxaOrig="8260" w:dyaOrig="2360">
          <v:shape id="_x0000_i1099" type="#_x0000_t75" style="width:414pt;height:120pt" o:ole="">
            <v:imagedata r:id="rId160" o:title=""/>
          </v:shape>
          <o:OLEObject Type="Embed" ProgID="Equation.DSMT4" ShapeID="_x0000_i1099" DrawAspect="Content" ObjectID="_1666457065" r:id="rId161"/>
        </w:object>
      </w:r>
    </w:p>
    <w:p w:rsidR="00F7049E" w:rsidRDefault="00F7049E" w:rsidP="000818EF">
      <w:pPr>
        <w:pStyle w:val="a5"/>
      </w:pPr>
    </w:p>
    <w:p w:rsidR="00F7049E" w:rsidRPr="00F7049E" w:rsidRDefault="00F7049E" w:rsidP="00F7049E">
      <w:pPr>
        <w:pStyle w:val="a5"/>
      </w:pPr>
      <w:r w:rsidRPr="00F7049E">
        <w:object w:dxaOrig="560" w:dyaOrig="360">
          <v:shape id="_x0000_i1100" type="#_x0000_t75" style="width:27.6pt;height:18.6pt" o:ole="">
            <v:imagedata r:id="rId105" o:title=""/>
          </v:shape>
          <o:OLEObject Type="Embed" ProgID="Equation.DSMT4" ShapeID="_x0000_i1100" DrawAspect="Content" ObjectID="_1666457066" r:id="rId162"/>
        </w:object>
      </w:r>
      <w:r w:rsidRPr="00F7049E">
        <w:t>и будет решением исходного уравнения.</w:t>
      </w:r>
    </w:p>
    <w:p w:rsidR="00F7049E" w:rsidRPr="00F7049E" w:rsidRDefault="00F7049E" w:rsidP="00F7049E">
      <w:pPr>
        <w:pStyle w:val="a5"/>
      </w:pPr>
      <w:r w:rsidRPr="00F7049E">
        <w:t>Решим уравнение</w:t>
      </w:r>
    </w:p>
    <w:p w:rsidR="00F7049E" w:rsidRPr="00F7049E" w:rsidRDefault="00F7049E" w:rsidP="00F7049E">
      <w:pPr>
        <w:pStyle w:val="a5"/>
      </w:pPr>
      <w:r w:rsidRPr="00F7049E">
        <w:rPr>
          <w:position w:val="-28"/>
        </w:rPr>
        <w:object w:dxaOrig="2160" w:dyaOrig="680">
          <v:shape id="_x0000_i1101" type="#_x0000_t75" style="width:108.6pt;height:34.8pt" o:ole="">
            <v:imagedata r:id="rId163" o:title=""/>
          </v:shape>
          <o:OLEObject Type="Embed" ProgID="Equation.DSMT4" ShapeID="_x0000_i1101" DrawAspect="Content" ObjectID="_1666457067" r:id="rId164"/>
        </w:object>
      </w:r>
    </w:p>
    <w:p w:rsidR="00F7049E" w:rsidRPr="00F7049E" w:rsidRDefault="00F7049E" w:rsidP="00F7049E">
      <w:pPr>
        <w:pStyle w:val="a5"/>
      </w:pPr>
      <w:r w:rsidRPr="00F7049E">
        <w:t>Оценим погрешность по невязке:</w:t>
      </w:r>
    </w:p>
    <w:p w:rsidR="00F7049E" w:rsidRPr="00F7049E" w:rsidRDefault="00F7049E" w:rsidP="00F7049E">
      <w:pPr>
        <w:pStyle w:val="a5"/>
      </w:pPr>
      <w:r w:rsidRPr="00F7049E">
        <w:rPr>
          <w:position w:val="-14"/>
        </w:rPr>
        <w:object w:dxaOrig="3000" w:dyaOrig="400">
          <v:shape id="_x0000_i1102" type="#_x0000_t75" style="width:150pt;height:20.4pt" o:ole="">
            <v:imagedata r:id="rId165" o:title=""/>
          </v:shape>
          <o:OLEObject Type="Embed" ProgID="Equation.DSMT4" ShapeID="_x0000_i1102" DrawAspect="Content" ObjectID="_1666457068" r:id="rId166"/>
        </w:object>
      </w:r>
    </w:p>
    <w:p w:rsidR="00FC6B23" w:rsidRPr="00F7049E" w:rsidRDefault="00FC6B23" w:rsidP="00F7049E">
      <w:pPr>
        <w:pStyle w:val="a5"/>
        <w:ind w:firstLine="0"/>
        <w:rPr>
          <w:i/>
          <w:lang w:val="en-US"/>
        </w:rPr>
      </w:pPr>
    </w:p>
    <w:p w:rsidR="00FC6B23" w:rsidRDefault="00FC6B23" w:rsidP="00FC6B23">
      <w:pPr>
        <w:pStyle w:val="a5"/>
        <w:rPr>
          <w:lang w:val="en-US"/>
        </w:rPr>
        <w:sectPr w:rsidR="00FC6B23" w:rsidSect="00D007A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B736F0" w:rsidRDefault="00CA22C6" w:rsidP="00FC6B23">
      <w:pPr>
        <w:pStyle w:val="1"/>
      </w:pPr>
      <w:bookmarkStart w:id="7" w:name="_Toc55843264"/>
      <w:r>
        <w:lastRenderedPageBreak/>
        <w:t>Тестирование</w:t>
      </w:r>
      <w:bookmarkEnd w:id="7"/>
    </w:p>
    <w:p w:rsidR="00CA22C6" w:rsidRDefault="00CA22C6" w:rsidP="00D007A7">
      <w:pPr>
        <w:pStyle w:val="a9"/>
      </w:pPr>
      <w:r>
        <w:t>Протестируем программу на примере двух матриц из двух вариантов.</w:t>
      </w:r>
    </w:p>
    <w:p w:rsidR="00D007A7" w:rsidRDefault="00D007A7" w:rsidP="00D007A7">
      <w:pPr>
        <w:pStyle w:val="a9"/>
      </w:pPr>
    </w:p>
    <w:p w:rsidR="00CA22C6" w:rsidRPr="00D007A7" w:rsidRDefault="00CA22C6" w:rsidP="00D007A7">
      <w:pPr>
        <w:pStyle w:val="a9"/>
        <w:rPr>
          <w:b/>
        </w:rPr>
      </w:pPr>
      <w:r w:rsidRPr="00D007A7">
        <w:rPr>
          <w:b/>
        </w:rPr>
        <w:t xml:space="preserve">Вариант </w:t>
      </w:r>
      <w:r w:rsidR="00041F20">
        <w:rPr>
          <w:b/>
        </w:rPr>
        <w:t>3</w:t>
      </w:r>
      <w:r w:rsidRPr="00D007A7">
        <w:rPr>
          <w:b/>
        </w:rPr>
        <w:t>:</w:t>
      </w:r>
    </w:p>
    <w:p w:rsidR="00DC28BF" w:rsidRDefault="00DC28BF" w:rsidP="00DC28BF">
      <w:pPr>
        <w:pStyle w:val="a9"/>
      </w:pPr>
      <w:r>
        <w:t>Интерполяционная формула Ньютона</w:t>
      </w:r>
    </w:p>
    <w:p w:rsidR="00DC28BF" w:rsidRDefault="00DC28BF" w:rsidP="00DC28BF">
      <w:pPr>
        <w:pStyle w:val="a9"/>
      </w:pPr>
      <w:r>
        <w:t>Таблица разделенных разностей:</w:t>
      </w:r>
    </w:p>
    <w:p w:rsidR="00DC28BF" w:rsidRDefault="00DC28BF" w:rsidP="00DC28BF">
      <w:pPr>
        <w:pStyle w:val="a9"/>
      </w:pPr>
      <w:r>
        <w:t xml:space="preserve">    1.000000    2.000000    9.493242    9.012163    5.703643    2.707303    1.028043</w:t>
      </w:r>
    </w:p>
    <w:p w:rsidR="00DC28BF" w:rsidRDefault="00DC28BF" w:rsidP="00DC28BF">
      <w:pPr>
        <w:pStyle w:val="a9"/>
      </w:pPr>
      <w:r>
        <w:t xml:space="preserve">    1.200000    3.898648   13.098107   12.434349    7.869485    3.735346</w:t>
      </w:r>
    </w:p>
    <w:p w:rsidR="00DC28BF" w:rsidRDefault="00DC28BF" w:rsidP="00DC28BF">
      <w:pPr>
        <w:pStyle w:val="a9"/>
      </w:pPr>
      <w:r>
        <w:t xml:space="preserve">    1.400000    6.518270   18.071847   17.156041   10.857762</w:t>
      </w:r>
    </w:p>
    <w:p w:rsidR="00DC28BF" w:rsidRDefault="00DC28BF" w:rsidP="00DC28BF">
      <w:pPr>
        <w:pStyle w:val="a9"/>
      </w:pPr>
      <w:r>
        <w:t xml:space="preserve">    1.600000   10.132639   24.934263   23.670698</w:t>
      </w:r>
    </w:p>
    <w:p w:rsidR="00DC28BF" w:rsidRDefault="00DC28BF" w:rsidP="00DC28BF">
      <w:pPr>
        <w:pStyle w:val="a9"/>
      </w:pPr>
      <w:r>
        <w:t xml:space="preserve">    1.800000   15.119492   34.402542</w:t>
      </w:r>
    </w:p>
    <w:p w:rsidR="00DC28BF" w:rsidRDefault="00DC28BF" w:rsidP="00DC28BF">
      <w:pPr>
        <w:pStyle w:val="a9"/>
      </w:pPr>
      <w:r>
        <w:t xml:space="preserve">    2.000000   22.000000</w:t>
      </w:r>
    </w:p>
    <w:p w:rsidR="00DC28BF" w:rsidRDefault="00DC28BF" w:rsidP="00DC28BF">
      <w:pPr>
        <w:pStyle w:val="a9"/>
      </w:pPr>
    </w:p>
    <w:p w:rsidR="00DC28BF" w:rsidRDefault="00DC28BF" w:rsidP="00DC28BF">
      <w:pPr>
        <w:pStyle w:val="a9"/>
      </w:pPr>
      <w:r>
        <w:t>M6 = 434.495591</w:t>
      </w:r>
    </w:p>
    <w:p w:rsidR="00DC28BF" w:rsidRDefault="00DC28BF" w:rsidP="00DC28BF">
      <w:pPr>
        <w:pStyle w:val="a9"/>
      </w:pPr>
    </w:p>
    <w:p w:rsidR="00DC28BF" w:rsidRDefault="00DC28BF" w:rsidP="00DC28BF">
      <w:pPr>
        <w:pStyle w:val="a9"/>
      </w:pPr>
      <w:r>
        <w:t xml:space="preserve">x    |    f(x)  |    </w:t>
      </w:r>
      <w:proofErr w:type="spellStart"/>
      <w:r>
        <w:t>Pn</w:t>
      </w:r>
      <w:proofErr w:type="spellEnd"/>
      <w:r>
        <w:t xml:space="preserve">(x) |   </w:t>
      </w:r>
      <w:proofErr w:type="spellStart"/>
      <w:r>
        <w:t>Delta</w:t>
      </w:r>
      <w:proofErr w:type="spellEnd"/>
      <w:r>
        <w:t xml:space="preserve">  |   Оценка |</w:t>
      </w:r>
    </w:p>
    <w:p w:rsidR="00DC28BF" w:rsidRDefault="00DC28BF" w:rsidP="00DC28BF">
      <w:pPr>
        <w:pStyle w:val="a9"/>
      </w:pPr>
      <w:r>
        <w:t>1.1  | 2.873095 | 2.873332 | 0.000237 | 0.000570 |</w:t>
      </w:r>
    </w:p>
    <w:p w:rsidR="00DC28BF" w:rsidRDefault="00DC28BF" w:rsidP="00DC28BF">
      <w:pPr>
        <w:pStyle w:val="a9"/>
      </w:pPr>
      <w:r>
        <w:t>1.3  | 5.103283 | 5.103200 | 0.000083 | 0.000190 |</w:t>
      </w:r>
    </w:p>
    <w:p w:rsidR="00DC28BF" w:rsidRDefault="00DC28BF" w:rsidP="00DC28BF">
      <w:pPr>
        <w:pStyle w:val="a9"/>
      </w:pPr>
      <w:r>
        <w:t>1.5  | 8.180340 | 8.180402 | 0.000062 | 0.000136 |</w:t>
      </w:r>
    </w:p>
    <w:p w:rsidR="00DC28BF" w:rsidRDefault="00DC28BF" w:rsidP="00DC28BF">
      <w:pPr>
        <w:pStyle w:val="a9"/>
      </w:pPr>
      <w:r>
        <w:t>1.7  | 12.425847 | 12.425756 | 0.000091 | 0.000190 |</w:t>
      </w:r>
    </w:p>
    <w:p w:rsidR="00DC28BF" w:rsidRDefault="00DC28BF" w:rsidP="00DC28BF">
      <w:pPr>
        <w:pStyle w:val="a9"/>
      </w:pPr>
      <w:r>
        <w:t>1.9  | 18.283498 | 18.283783 | 0.000285 | 0.000570 |</w:t>
      </w:r>
    </w:p>
    <w:p w:rsidR="00DC28BF" w:rsidRDefault="00DC28BF" w:rsidP="00DC28BF">
      <w:pPr>
        <w:pStyle w:val="a9"/>
      </w:pPr>
    </w:p>
    <w:p w:rsidR="00DC28BF" w:rsidRDefault="00DC28BF" w:rsidP="00DC28BF">
      <w:pPr>
        <w:pStyle w:val="a9"/>
      </w:pPr>
      <w:r>
        <w:t>Интерполяция кубическим сплайном</w:t>
      </w:r>
    </w:p>
    <w:p w:rsidR="00DC28BF" w:rsidRDefault="00DC28BF" w:rsidP="00DC28BF">
      <w:pPr>
        <w:pStyle w:val="a9"/>
      </w:pPr>
      <w:r>
        <w:t>M5 = 269.967289</w:t>
      </w:r>
    </w:p>
    <w:p w:rsidR="00DC28BF" w:rsidRDefault="00DC28BF" w:rsidP="00DC28BF">
      <w:pPr>
        <w:pStyle w:val="a9"/>
      </w:pPr>
      <w:r>
        <w:t>M4 = 167.740108</w:t>
      </w:r>
    </w:p>
    <w:p w:rsidR="00DC28BF" w:rsidRDefault="00DC28BF" w:rsidP="00DC28BF">
      <w:pPr>
        <w:pStyle w:val="a9"/>
      </w:pPr>
    </w:p>
    <w:p w:rsidR="00DC28BF" w:rsidRPr="00DC28BF" w:rsidRDefault="00DC28BF" w:rsidP="00DC28BF">
      <w:pPr>
        <w:pStyle w:val="a9"/>
        <w:rPr>
          <w:lang w:val="en-US"/>
        </w:rPr>
      </w:pPr>
      <w:r>
        <w:t xml:space="preserve"> </w:t>
      </w:r>
      <w:proofErr w:type="gramStart"/>
      <w:r w:rsidRPr="00DC28BF">
        <w:rPr>
          <w:lang w:val="en-US"/>
        </w:rPr>
        <w:t>x[</w:t>
      </w:r>
      <w:proofErr w:type="spellStart"/>
      <w:proofErr w:type="gramEnd"/>
      <w:r w:rsidRPr="00DC28BF">
        <w:rPr>
          <w:lang w:val="en-US"/>
        </w:rPr>
        <w:t>i</w:t>
      </w:r>
      <w:proofErr w:type="spellEnd"/>
      <w:r w:rsidRPr="00DC28BF">
        <w:rPr>
          <w:lang w:val="en-US"/>
        </w:rPr>
        <w:t xml:space="preserve">] |  </w:t>
      </w:r>
      <w:proofErr w:type="spellStart"/>
      <w:r w:rsidRPr="00DC28BF">
        <w:rPr>
          <w:lang w:val="en-US"/>
        </w:rPr>
        <w:t>df</w:t>
      </w:r>
      <w:proofErr w:type="spellEnd"/>
      <w:r w:rsidRPr="00DC28BF">
        <w:rPr>
          <w:lang w:val="en-US"/>
        </w:rPr>
        <w:t>/dx(x[</w:t>
      </w:r>
      <w:proofErr w:type="spellStart"/>
      <w:r w:rsidRPr="00DC28BF">
        <w:rPr>
          <w:lang w:val="en-US"/>
        </w:rPr>
        <w:t>i</w:t>
      </w:r>
      <w:proofErr w:type="spellEnd"/>
      <w:r w:rsidRPr="00DC28BF">
        <w:rPr>
          <w:lang w:val="en-US"/>
        </w:rPr>
        <w:t>])   m[</w:t>
      </w:r>
      <w:proofErr w:type="spellStart"/>
      <w:r w:rsidRPr="00DC28BF">
        <w:rPr>
          <w:lang w:val="en-US"/>
        </w:rPr>
        <w:t>i</w:t>
      </w:r>
      <w:proofErr w:type="spellEnd"/>
      <w:r w:rsidRPr="00DC28BF">
        <w:rPr>
          <w:lang w:val="en-US"/>
        </w:rPr>
        <w:t xml:space="preserve">]    delta  </w:t>
      </w:r>
      <w:r>
        <w:t>оценка</w:t>
      </w:r>
    </w:p>
    <w:p w:rsidR="00DC28BF" w:rsidRPr="00DC28BF" w:rsidRDefault="00DC28BF" w:rsidP="00DC28BF">
      <w:pPr>
        <w:pStyle w:val="a9"/>
        <w:rPr>
          <w:lang w:val="en-US"/>
        </w:rPr>
      </w:pPr>
      <w:r w:rsidRPr="00DC28BF">
        <w:rPr>
          <w:lang w:val="en-US"/>
        </w:rPr>
        <w:t>1.0   | 8.047190 | 8.047190 | 0.000000 | 0.007199</w:t>
      </w:r>
    </w:p>
    <w:p w:rsidR="00DC28BF" w:rsidRPr="00DC28BF" w:rsidRDefault="00DC28BF" w:rsidP="00DC28BF">
      <w:pPr>
        <w:pStyle w:val="a9"/>
        <w:rPr>
          <w:lang w:val="en-US"/>
        </w:rPr>
      </w:pPr>
      <w:r w:rsidRPr="00DC28BF">
        <w:rPr>
          <w:lang w:val="en-US"/>
        </w:rPr>
        <w:t>1.2   | 11.102946 | 11.102176 | 0.000770 | 0.007199</w:t>
      </w:r>
    </w:p>
    <w:p w:rsidR="00DC28BF" w:rsidRPr="00DC28BF" w:rsidRDefault="00DC28BF" w:rsidP="00DC28BF">
      <w:pPr>
        <w:pStyle w:val="a9"/>
        <w:rPr>
          <w:lang w:val="en-US"/>
        </w:rPr>
      </w:pPr>
      <w:r w:rsidRPr="00DC28BF">
        <w:rPr>
          <w:lang w:val="en-US"/>
        </w:rPr>
        <w:t>1.4   | 15.319064 | 15.318150 | 0.000914 | 0.007199</w:t>
      </w:r>
    </w:p>
    <w:p w:rsidR="00DC28BF" w:rsidRPr="00DC28BF" w:rsidRDefault="00DC28BF" w:rsidP="00DC28BF">
      <w:pPr>
        <w:pStyle w:val="a9"/>
        <w:rPr>
          <w:lang w:val="en-US"/>
        </w:rPr>
      </w:pPr>
      <w:r w:rsidRPr="00DC28BF">
        <w:rPr>
          <w:lang w:val="en-US"/>
        </w:rPr>
        <w:t>1.6   | 21.136167 | 21.135083 | 0.001084 | 0.007199</w:t>
      </w:r>
    </w:p>
    <w:p w:rsidR="00DC28BF" w:rsidRPr="00DC28BF" w:rsidRDefault="00DC28BF" w:rsidP="00DC28BF">
      <w:pPr>
        <w:pStyle w:val="a9"/>
        <w:rPr>
          <w:lang w:val="en-US"/>
        </w:rPr>
      </w:pPr>
      <w:r w:rsidRPr="00DC28BF">
        <w:rPr>
          <w:lang w:val="en-US"/>
        </w:rPr>
        <w:t>1.8   | 29.162197 | 29.159846 | 0.002351 | 0.007199</w:t>
      </w:r>
    </w:p>
    <w:p w:rsidR="00DC28BF" w:rsidRPr="00DC28BF" w:rsidRDefault="00DC28BF" w:rsidP="00DC28BF">
      <w:pPr>
        <w:pStyle w:val="a9"/>
        <w:rPr>
          <w:lang w:val="en-US"/>
        </w:rPr>
      </w:pPr>
      <w:r w:rsidRPr="00DC28BF">
        <w:rPr>
          <w:lang w:val="en-US"/>
        </w:rPr>
        <w:t>2.0   | 40.235948 | 40.235948 | 0.000000 | 0.007199</w:t>
      </w:r>
    </w:p>
    <w:p w:rsidR="00DC28BF" w:rsidRPr="00DC28BF" w:rsidRDefault="00DC28BF" w:rsidP="00DC28BF">
      <w:pPr>
        <w:pStyle w:val="a9"/>
        <w:rPr>
          <w:lang w:val="en-US"/>
        </w:rPr>
      </w:pPr>
    </w:p>
    <w:p w:rsidR="00DC28BF" w:rsidRPr="00DC28BF" w:rsidRDefault="00DC28BF" w:rsidP="00DC28BF">
      <w:pPr>
        <w:pStyle w:val="a9"/>
        <w:rPr>
          <w:lang w:val="en-US"/>
        </w:rPr>
      </w:pPr>
      <w:r w:rsidRPr="00DC28BF">
        <w:rPr>
          <w:lang w:val="en-US"/>
        </w:rPr>
        <w:t xml:space="preserve"> </w:t>
      </w:r>
      <w:proofErr w:type="gramStart"/>
      <w:r w:rsidRPr="00DC28BF">
        <w:rPr>
          <w:lang w:val="en-US"/>
        </w:rPr>
        <w:t>x  |</w:t>
      </w:r>
      <w:proofErr w:type="gramEnd"/>
      <w:r w:rsidRPr="00DC28BF">
        <w:rPr>
          <w:lang w:val="en-US"/>
        </w:rPr>
        <w:t xml:space="preserve">    f(x)      S31(</w:t>
      </w:r>
      <w:proofErr w:type="spellStart"/>
      <w:r w:rsidRPr="00DC28BF">
        <w:rPr>
          <w:lang w:val="en-US"/>
        </w:rPr>
        <w:t>f;x</w:t>
      </w:r>
      <w:proofErr w:type="spellEnd"/>
      <w:r w:rsidRPr="00DC28BF">
        <w:rPr>
          <w:lang w:val="en-US"/>
        </w:rPr>
        <w:t>)  Abs(f(x)-S31(</w:t>
      </w:r>
      <w:proofErr w:type="spellStart"/>
      <w:r w:rsidRPr="00DC28BF">
        <w:rPr>
          <w:lang w:val="en-US"/>
        </w:rPr>
        <w:t>f;x</w:t>
      </w:r>
      <w:proofErr w:type="spellEnd"/>
      <w:r w:rsidRPr="00DC28BF">
        <w:rPr>
          <w:lang w:val="en-US"/>
        </w:rPr>
        <w:t xml:space="preserve">))  </w:t>
      </w:r>
      <w:r>
        <w:t>Оценка</w:t>
      </w:r>
    </w:p>
    <w:p w:rsidR="00DC28BF" w:rsidRDefault="00DC28BF" w:rsidP="00DC28BF">
      <w:pPr>
        <w:pStyle w:val="a9"/>
      </w:pPr>
      <w:r>
        <w:t>1.1  | 2.873095 | 2.872949 | 0.000145 | 0.001059</w:t>
      </w:r>
    </w:p>
    <w:p w:rsidR="00DC28BF" w:rsidRDefault="00DC28BF" w:rsidP="00DC28BF">
      <w:pPr>
        <w:pStyle w:val="a9"/>
      </w:pPr>
      <w:r>
        <w:t>1.3  | 5.103283 | 5.103060 | 0.000223 | 0.001059</w:t>
      </w:r>
    </w:p>
    <w:p w:rsidR="00DC28BF" w:rsidRDefault="00DC28BF" w:rsidP="00DC28BF">
      <w:pPr>
        <w:pStyle w:val="a9"/>
      </w:pPr>
      <w:r>
        <w:t>1.5  | 8.180340 | 8.180031 | 0.000309 | 0.001059</w:t>
      </w:r>
    </w:p>
    <w:p w:rsidR="00DC28BF" w:rsidRDefault="00DC28BF" w:rsidP="00DC28BF">
      <w:pPr>
        <w:pStyle w:val="a9"/>
      </w:pPr>
      <w:r>
        <w:t>1.7  | 12.425847 | 12.425446 | 0.000400 | 0.001059</w:t>
      </w:r>
    </w:p>
    <w:p w:rsidR="00DC28BF" w:rsidRDefault="00DC28BF" w:rsidP="00DC28BF">
      <w:pPr>
        <w:pStyle w:val="a9"/>
      </w:pPr>
      <w:r>
        <w:t>1.9  | 18.283498 | 18.282843 | 0.000655 | 0.001059</w:t>
      </w:r>
    </w:p>
    <w:p w:rsidR="00DC28BF" w:rsidRDefault="00DC28BF" w:rsidP="00DC28BF">
      <w:pPr>
        <w:pStyle w:val="a9"/>
      </w:pPr>
    </w:p>
    <w:p w:rsidR="00DC28BF" w:rsidRDefault="00DC28BF" w:rsidP="00DC28BF">
      <w:pPr>
        <w:pStyle w:val="a9"/>
      </w:pPr>
      <w:r>
        <w:t xml:space="preserve"> Среднеквадратичное приближение</w:t>
      </w:r>
    </w:p>
    <w:p w:rsidR="00DC28BF" w:rsidRDefault="00DC28BF" w:rsidP="00DC28BF">
      <w:pPr>
        <w:pStyle w:val="a9"/>
      </w:pPr>
    </w:p>
    <w:p w:rsidR="00DC28BF" w:rsidRDefault="00DC28BF" w:rsidP="00DC28BF">
      <w:pPr>
        <w:pStyle w:val="a9"/>
      </w:pPr>
      <w:r>
        <w:lastRenderedPageBreak/>
        <w:t>Дискретный вариант</w:t>
      </w:r>
    </w:p>
    <w:p w:rsidR="00DC28BF" w:rsidRDefault="00DC28BF" w:rsidP="00DC28BF">
      <w:pPr>
        <w:pStyle w:val="a9"/>
      </w:pPr>
    </w:p>
    <w:p w:rsidR="00DC28BF" w:rsidRDefault="00DC28BF" w:rsidP="00DC28BF">
      <w:pPr>
        <w:pStyle w:val="a9"/>
      </w:pPr>
      <w:r>
        <w:t>Матрица:</w:t>
      </w:r>
    </w:p>
    <w:p w:rsidR="00DC28BF" w:rsidRDefault="00DC28BF" w:rsidP="00DC28BF">
      <w:pPr>
        <w:pStyle w:val="a9"/>
      </w:pPr>
      <w:r>
        <w:t xml:space="preserve">    6.0000    9.0000   14.2000</w:t>
      </w:r>
    </w:p>
    <w:p w:rsidR="00DC28BF" w:rsidRDefault="00DC28BF" w:rsidP="00DC28BF">
      <w:pPr>
        <w:pStyle w:val="a9"/>
      </w:pPr>
      <w:r>
        <w:t xml:space="preserve">    9.0000   14.2000   23.4000</w:t>
      </w:r>
    </w:p>
    <w:p w:rsidR="00DC28BF" w:rsidRDefault="00DC28BF" w:rsidP="00DC28BF">
      <w:pPr>
        <w:pStyle w:val="a9"/>
      </w:pPr>
      <w:r>
        <w:t xml:space="preserve">   14.2000   23.4000   39.9664</w:t>
      </w:r>
    </w:p>
    <w:p w:rsidR="00DC28BF" w:rsidRDefault="00DC28BF" w:rsidP="00DC28BF">
      <w:pPr>
        <w:pStyle w:val="a9"/>
      </w:pPr>
    </w:p>
    <w:p w:rsidR="00DC28BF" w:rsidRDefault="00DC28BF" w:rsidP="00DC28BF">
      <w:pPr>
        <w:pStyle w:val="a9"/>
      </w:pPr>
    </w:p>
    <w:p w:rsidR="00DC28BF" w:rsidRDefault="00DC28BF" w:rsidP="00DC28BF">
      <w:pPr>
        <w:pStyle w:val="a9"/>
      </w:pPr>
      <w:r>
        <w:t>Вектор правых частей:</w:t>
      </w:r>
    </w:p>
    <w:p w:rsidR="00DC28BF" w:rsidRDefault="00DC28BF" w:rsidP="00DC28BF">
      <w:pPr>
        <w:pStyle w:val="a9"/>
      </w:pPr>
      <w:r>
        <w:t>59.66904861</w:t>
      </w:r>
    </w:p>
    <w:p w:rsidR="00DC28BF" w:rsidRDefault="00DC28BF" w:rsidP="00DC28BF">
      <w:pPr>
        <w:pStyle w:val="a9"/>
      </w:pPr>
      <w:r>
        <w:t>103.23126284</w:t>
      </w:r>
    </w:p>
    <w:p w:rsidR="00DC28BF" w:rsidRDefault="00DC28BF" w:rsidP="00DC28BF">
      <w:pPr>
        <w:pStyle w:val="a9"/>
      </w:pPr>
      <w:r>
        <w:t>183.31657082</w:t>
      </w:r>
    </w:p>
    <w:p w:rsidR="00DC28BF" w:rsidRDefault="00DC28BF" w:rsidP="00DC28BF">
      <w:pPr>
        <w:pStyle w:val="a9"/>
      </w:pPr>
    </w:p>
    <w:p w:rsidR="00DC28BF" w:rsidRDefault="00DC28BF" w:rsidP="00DC28BF">
      <w:pPr>
        <w:pStyle w:val="a9"/>
      </w:pPr>
      <w:r>
        <w:t>P2(x) = 13.2695 + (-26.4313*x) + (15.3474*x^2)</w:t>
      </w:r>
    </w:p>
    <w:p w:rsidR="00DC28BF" w:rsidRDefault="00DC28BF" w:rsidP="00DC28BF">
      <w:pPr>
        <w:pStyle w:val="a9"/>
      </w:pPr>
      <w:r>
        <w:t xml:space="preserve">Оценка погрешности: </w:t>
      </w:r>
      <w:proofErr w:type="spellStart"/>
      <w:r>
        <w:t>sqrt</w:t>
      </w:r>
      <w:proofErr w:type="spellEnd"/>
      <w:r>
        <w:t>(876.9567 - 876.6825) = 0.5236</w:t>
      </w:r>
    </w:p>
    <w:p w:rsidR="00DC28BF" w:rsidRDefault="00DC28BF" w:rsidP="00DC28BF">
      <w:pPr>
        <w:pStyle w:val="a9"/>
      </w:pPr>
    </w:p>
    <w:p w:rsidR="00DC28BF" w:rsidRDefault="00DC28BF" w:rsidP="00DC28BF">
      <w:pPr>
        <w:pStyle w:val="a9"/>
      </w:pPr>
      <w:r>
        <w:t>Непрерывный вариант</w:t>
      </w:r>
    </w:p>
    <w:p w:rsidR="00DC28BF" w:rsidRDefault="00DC28BF" w:rsidP="00DC28BF">
      <w:pPr>
        <w:pStyle w:val="a9"/>
      </w:pPr>
    </w:p>
    <w:p w:rsidR="00DC28BF" w:rsidRDefault="00DC28BF" w:rsidP="00DC28BF">
      <w:pPr>
        <w:pStyle w:val="a9"/>
      </w:pPr>
      <w:r>
        <w:t>Матрица:</w:t>
      </w:r>
    </w:p>
    <w:p w:rsidR="00DC28BF" w:rsidRDefault="00DC28BF" w:rsidP="00DC28BF">
      <w:pPr>
        <w:pStyle w:val="a9"/>
      </w:pPr>
      <w:r>
        <w:t xml:space="preserve">    1.0000    1.5000    2.3333</w:t>
      </w:r>
    </w:p>
    <w:p w:rsidR="00DC28BF" w:rsidRDefault="00DC28BF" w:rsidP="00DC28BF">
      <w:pPr>
        <w:pStyle w:val="a9"/>
      </w:pPr>
      <w:r>
        <w:t xml:space="preserve">    1.5000    2.3333    3.7500</w:t>
      </w:r>
    </w:p>
    <w:p w:rsidR="00DC28BF" w:rsidRDefault="00DC28BF" w:rsidP="00DC28BF">
      <w:pPr>
        <w:pStyle w:val="a9"/>
      </w:pPr>
      <w:r>
        <w:t xml:space="preserve">    2.3333    3.7500    6.2000</w:t>
      </w:r>
    </w:p>
    <w:p w:rsidR="00DC28BF" w:rsidRDefault="00DC28BF" w:rsidP="00DC28BF">
      <w:pPr>
        <w:pStyle w:val="a9"/>
      </w:pPr>
    </w:p>
    <w:p w:rsidR="00DC28BF" w:rsidRDefault="00DC28BF" w:rsidP="00DC28BF">
      <w:pPr>
        <w:pStyle w:val="a9"/>
      </w:pPr>
    </w:p>
    <w:p w:rsidR="00DC28BF" w:rsidRDefault="00DC28BF" w:rsidP="00DC28BF">
      <w:pPr>
        <w:pStyle w:val="a9"/>
      </w:pPr>
      <w:r>
        <w:t>Вектор правых частей:</w:t>
      </w:r>
    </w:p>
    <w:p w:rsidR="00DC28BF" w:rsidRDefault="00DC28BF" w:rsidP="00DC28BF">
      <w:pPr>
        <w:pStyle w:val="a9"/>
      </w:pPr>
      <w:r>
        <w:t>9.42669869</w:t>
      </w:r>
    </w:p>
    <w:p w:rsidR="00DC28BF" w:rsidRDefault="00DC28BF" w:rsidP="00DC28BF">
      <w:pPr>
        <w:pStyle w:val="a9"/>
      </w:pPr>
      <w:r>
        <w:t>15.73893004</w:t>
      </w:r>
    </w:p>
    <w:p w:rsidR="00DC28BF" w:rsidRDefault="00DC28BF" w:rsidP="00DC28BF">
      <w:pPr>
        <w:pStyle w:val="a9"/>
      </w:pPr>
      <w:r>
        <w:t>26.87651024</w:t>
      </w:r>
    </w:p>
    <w:p w:rsidR="00DC28BF" w:rsidRDefault="00DC28BF" w:rsidP="00DC28BF">
      <w:pPr>
        <w:pStyle w:val="a9"/>
      </w:pPr>
    </w:p>
    <w:p w:rsidR="00DC28BF" w:rsidRDefault="00DC28BF" w:rsidP="00DC28BF">
      <w:pPr>
        <w:pStyle w:val="a9"/>
      </w:pPr>
      <w:r>
        <w:t>P2(x) = 13.4981 + (-26.2998*x) + (15.1621*x^2)</w:t>
      </w:r>
    </w:p>
    <w:p w:rsidR="00DC28BF" w:rsidRDefault="00DC28BF" w:rsidP="00DC28BF">
      <w:pPr>
        <w:pStyle w:val="a9"/>
      </w:pPr>
    </w:p>
    <w:p w:rsidR="00DC28BF" w:rsidRDefault="00DC28BF" w:rsidP="00DC28BF">
      <w:pPr>
        <w:pStyle w:val="a9"/>
      </w:pPr>
      <w:r>
        <w:t xml:space="preserve">Оценка погрешности: </w:t>
      </w:r>
      <w:proofErr w:type="spellStart"/>
      <w:r>
        <w:t>sqrt</w:t>
      </w:r>
      <w:proofErr w:type="spellEnd"/>
      <w:r>
        <w:t>(120.8403 - 120.8169) = 0.1529</w:t>
      </w:r>
    </w:p>
    <w:p w:rsidR="00DC28BF" w:rsidRDefault="00DC28BF" w:rsidP="00DC28BF">
      <w:pPr>
        <w:pStyle w:val="a9"/>
      </w:pPr>
    </w:p>
    <w:p w:rsidR="00DC28BF" w:rsidRDefault="00DC28BF" w:rsidP="00DC28BF">
      <w:pPr>
        <w:pStyle w:val="a9"/>
      </w:pPr>
    </w:p>
    <w:p w:rsidR="00DC28BF" w:rsidRDefault="00DC28BF" w:rsidP="00DC28BF">
      <w:pPr>
        <w:pStyle w:val="a9"/>
      </w:pPr>
      <w:r>
        <w:t>Обратная интерполяция</w:t>
      </w:r>
    </w:p>
    <w:p w:rsidR="00DC28BF" w:rsidRPr="00DC28BF" w:rsidRDefault="00DC28BF" w:rsidP="00DC28BF">
      <w:pPr>
        <w:pStyle w:val="a9"/>
        <w:rPr>
          <w:lang w:val="en-US"/>
        </w:rPr>
      </w:pPr>
    </w:p>
    <w:p w:rsidR="00DC28BF" w:rsidRDefault="00DC28BF" w:rsidP="00DC28BF">
      <w:pPr>
        <w:pStyle w:val="a9"/>
      </w:pPr>
      <w:r>
        <w:t>Таблица разделенных разностей:</w:t>
      </w:r>
    </w:p>
    <w:p w:rsidR="00DC28BF" w:rsidRDefault="00DC28BF" w:rsidP="00DC28BF">
      <w:pPr>
        <w:pStyle w:val="a9"/>
      </w:pPr>
      <w:r>
        <w:t xml:space="preserve">    2.000000    1.000000    0.105338   -0.006416    0.000375   -0.000018    0.000001</w:t>
      </w:r>
    </w:p>
    <w:p w:rsidR="00DC28BF" w:rsidRDefault="00DC28BF" w:rsidP="00DC28BF">
      <w:pPr>
        <w:pStyle w:val="a9"/>
      </w:pPr>
      <w:r>
        <w:t xml:space="preserve">    3.898648    1.200000    0.076347   -0.003371    0.000143   -0.000005</w:t>
      </w:r>
    </w:p>
    <w:p w:rsidR="00DC28BF" w:rsidRDefault="00DC28BF" w:rsidP="00DC28BF">
      <w:pPr>
        <w:pStyle w:val="a9"/>
      </w:pPr>
      <w:r>
        <w:t xml:space="preserve">    6.518270    1.400000    0.055335   -0.001771    0.000054</w:t>
      </w:r>
    </w:p>
    <w:p w:rsidR="00DC28BF" w:rsidRDefault="00DC28BF" w:rsidP="00DC28BF">
      <w:pPr>
        <w:pStyle w:val="a9"/>
      </w:pPr>
      <w:r>
        <w:t xml:space="preserve">   10.132639    1.600000    0.040105   -0.000930</w:t>
      </w:r>
    </w:p>
    <w:p w:rsidR="00DC28BF" w:rsidRDefault="00DC28BF" w:rsidP="00DC28BF">
      <w:pPr>
        <w:pStyle w:val="a9"/>
      </w:pPr>
      <w:r>
        <w:t xml:space="preserve">   15.119492    1.800000    0.029068</w:t>
      </w:r>
    </w:p>
    <w:p w:rsidR="00DC28BF" w:rsidRDefault="00DC28BF" w:rsidP="00DC28BF">
      <w:pPr>
        <w:pStyle w:val="a9"/>
      </w:pPr>
      <w:r>
        <w:t xml:space="preserve">   22.000000    2.000000</w:t>
      </w:r>
    </w:p>
    <w:p w:rsidR="00DC28BF" w:rsidRDefault="00DC28BF" w:rsidP="00DC28BF">
      <w:pPr>
        <w:pStyle w:val="a9"/>
      </w:pPr>
      <w:r>
        <w:t>C= 8.180340</w:t>
      </w:r>
    </w:p>
    <w:p w:rsidR="00DC28BF" w:rsidRDefault="00DC28BF" w:rsidP="00DC28BF">
      <w:pPr>
        <w:pStyle w:val="a9"/>
      </w:pPr>
    </w:p>
    <w:p w:rsidR="00DC28BF" w:rsidRDefault="00DC28BF" w:rsidP="00DC28BF">
      <w:pPr>
        <w:pStyle w:val="a9"/>
      </w:pPr>
      <w:r>
        <w:lastRenderedPageBreak/>
        <w:t>Корень: 1.499603</w:t>
      </w:r>
    </w:p>
    <w:p w:rsidR="00CA22C6" w:rsidRDefault="00DC28BF" w:rsidP="00DC28BF">
      <w:pPr>
        <w:pStyle w:val="a9"/>
        <w:rPr>
          <w:lang w:val="en-US"/>
        </w:rPr>
      </w:pPr>
      <w:r>
        <w:t>Невязка: 0.00713919</w:t>
      </w:r>
    </w:p>
    <w:p w:rsidR="00DC28BF" w:rsidRPr="00DC28BF" w:rsidRDefault="00DC28BF" w:rsidP="00DC28BF">
      <w:pPr>
        <w:pStyle w:val="a9"/>
        <w:rPr>
          <w:lang w:val="en-US"/>
        </w:rPr>
      </w:pPr>
    </w:p>
    <w:p w:rsidR="00D007A7" w:rsidRPr="00D007A7" w:rsidRDefault="00D007A7" w:rsidP="00D007A7">
      <w:pPr>
        <w:pStyle w:val="a9"/>
        <w:rPr>
          <w:b/>
        </w:rPr>
      </w:pPr>
      <w:r w:rsidRPr="00D007A7">
        <w:rPr>
          <w:b/>
        </w:rPr>
        <w:t xml:space="preserve">Вариант </w:t>
      </w:r>
      <w:r w:rsidR="00041F20">
        <w:rPr>
          <w:b/>
        </w:rPr>
        <w:t>18</w:t>
      </w:r>
      <w:r w:rsidRPr="00D007A7">
        <w:rPr>
          <w:b/>
        </w:rPr>
        <w:t>:</w:t>
      </w:r>
    </w:p>
    <w:p w:rsidR="00D007A7" w:rsidRDefault="00D007A7" w:rsidP="00DC28BF">
      <w:pPr>
        <w:pStyle w:val="a9"/>
        <w:rPr>
          <w:lang w:val="en-US"/>
        </w:rPr>
      </w:pPr>
    </w:p>
    <w:p w:rsidR="00DC28BF" w:rsidRPr="00DC28BF" w:rsidRDefault="00DC28BF" w:rsidP="00DC28BF">
      <w:pPr>
        <w:pStyle w:val="a9"/>
      </w:pPr>
      <w:r w:rsidRPr="00DC28BF">
        <w:t>Интерполяционная формула Ньютона</w:t>
      </w:r>
    </w:p>
    <w:p w:rsidR="00DC28BF" w:rsidRPr="00DC28BF" w:rsidRDefault="00DC28BF" w:rsidP="00DC28BF">
      <w:pPr>
        <w:pStyle w:val="a9"/>
      </w:pPr>
      <w:r w:rsidRPr="00DC28BF">
        <w:t>Таблица разделенных разностей:</w:t>
      </w:r>
    </w:p>
    <w:p w:rsidR="00DC28BF" w:rsidRPr="00DC28BF" w:rsidRDefault="00DC28BF" w:rsidP="00DC28BF">
      <w:pPr>
        <w:pStyle w:val="a9"/>
      </w:pPr>
      <w:r w:rsidRPr="00DC28BF">
        <w:t xml:space="preserve">    1.000000    6.000000    1.685964    2.264389    0.927384    0.284859    0.069999</w:t>
      </w:r>
    </w:p>
    <w:p w:rsidR="00DC28BF" w:rsidRPr="00DC28BF" w:rsidRDefault="00DC28BF" w:rsidP="00DC28BF">
      <w:pPr>
        <w:pStyle w:val="a9"/>
      </w:pPr>
      <w:r w:rsidRPr="00DC28BF">
        <w:t xml:space="preserve">    1.200000    6.337193    2.591720    2.820819    1.155271    0.354857</w:t>
      </w:r>
    </w:p>
    <w:p w:rsidR="00DC28BF" w:rsidRPr="00DC28BF" w:rsidRDefault="00DC28BF" w:rsidP="00DC28BF">
      <w:pPr>
        <w:pStyle w:val="a9"/>
      </w:pPr>
      <w:r w:rsidRPr="00DC28BF">
        <w:t xml:space="preserve">    1.400000    6.855537    3.720047    3.513981    1.439157</w:t>
      </w:r>
    </w:p>
    <w:p w:rsidR="00DC28BF" w:rsidRPr="00DC28BF" w:rsidRDefault="00DC28BF" w:rsidP="00DC28BF">
      <w:pPr>
        <w:pStyle w:val="a9"/>
      </w:pPr>
      <w:r w:rsidRPr="00DC28BF">
        <w:t xml:space="preserve">    1.600000    7.599546    5.125640    4.377475</w:t>
      </w:r>
    </w:p>
    <w:p w:rsidR="00DC28BF" w:rsidRPr="00DC28BF" w:rsidRDefault="00DC28BF" w:rsidP="00DC28BF">
      <w:pPr>
        <w:pStyle w:val="a9"/>
      </w:pPr>
      <w:r w:rsidRPr="00DC28BF">
        <w:t xml:space="preserve">    1.800000    8.624674    6.876630</w:t>
      </w:r>
    </w:p>
    <w:p w:rsidR="00DC28BF" w:rsidRPr="00DC28BF" w:rsidRDefault="00DC28BF" w:rsidP="00DC28BF">
      <w:pPr>
        <w:pStyle w:val="a9"/>
      </w:pPr>
      <w:r w:rsidRPr="00DC28BF">
        <w:t xml:space="preserve">    2.000000   10.000000</w:t>
      </w:r>
    </w:p>
    <w:p w:rsidR="00DC28BF" w:rsidRPr="00DC28BF" w:rsidRDefault="00DC28BF" w:rsidP="00DC28BF">
      <w:pPr>
        <w:pStyle w:val="a9"/>
      </w:pPr>
    </w:p>
    <w:p w:rsidR="00DC28BF" w:rsidRPr="00DC28BF" w:rsidRDefault="00DC28BF" w:rsidP="00DC28BF">
      <w:pPr>
        <w:pStyle w:val="a9"/>
      </w:pPr>
      <w:r w:rsidRPr="00DC28BF">
        <w:rPr>
          <w:lang w:val="en-US"/>
        </w:rPr>
        <w:t>M</w:t>
      </w:r>
      <w:r w:rsidRPr="00DC28BF">
        <w:t>6 = 15.823743</w:t>
      </w:r>
    </w:p>
    <w:p w:rsidR="00DC28BF" w:rsidRPr="00DC28BF" w:rsidRDefault="00DC28BF" w:rsidP="00DC28BF">
      <w:pPr>
        <w:pStyle w:val="a9"/>
      </w:pPr>
    </w:p>
    <w:p w:rsidR="00DC28BF" w:rsidRPr="00DC28BF" w:rsidRDefault="00DC28BF" w:rsidP="00DC28BF">
      <w:pPr>
        <w:pStyle w:val="a9"/>
      </w:pPr>
      <w:proofErr w:type="gramStart"/>
      <w:r w:rsidRPr="00DC28BF">
        <w:rPr>
          <w:lang w:val="en-US"/>
        </w:rPr>
        <w:t>x</w:t>
      </w:r>
      <w:proofErr w:type="gramEnd"/>
      <w:r w:rsidRPr="00DC28BF">
        <w:t xml:space="preserve">    |    </w:t>
      </w:r>
      <w:r w:rsidRPr="00DC28BF">
        <w:rPr>
          <w:lang w:val="en-US"/>
        </w:rPr>
        <w:t>f</w:t>
      </w:r>
      <w:r w:rsidRPr="00DC28BF">
        <w:t>(</w:t>
      </w:r>
      <w:r w:rsidRPr="00DC28BF">
        <w:rPr>
          <w:lang w:val="en-US"/>
        </w:rPr>
        <w:t>x</w:t>
      </w:r>
      <w:r w:rsidRPr="00DC28BF">
        <w:t xml:space="preserve">)  |    </w:t>
      </w:r>
      <w:proofErr w:type="spellStart"/>
      <w:r w:rsidRPr="00DC28BF">
        <w:rPr>
          <w:lang w:val="en-US"/>
        </w:rPr>
        <w:t>Pn</w:t>
      </w:r>
      <w:proofErr w:type="spellEnd"/>
      <w:r w:rsidRPr="00DC28BF">
        <w:t>(</w:t>
      </w:r>
      <w:r w:rsidRPr="00DC28BF">
        <w:rPr>
          <w:lang w:val="en-US"/>
        </w:rPr>
        <w:t>x</w:t>
      </w:r>
      <w:r w:rsidRPr="00DC28BF">
        <w:t xml:space="preserve">) |   </w:t>
      </w:r>
      <w:r w:rsidRPr="00DC28BF">
        <w:rPr>
          <w:lang w:val="en-US"/>
        </w:rPr>
        <w:t>Delta</w:t>
      </w:r>
      <w:r w:rsidRPr="00DC28BF">
        <w:t xml:space="preserve">  |   Оценка |</w:t>
      </w:r>
    </w:p>
    <w:p w:rsidR="00DC28BF" w:rsidRPr="00DC28BF" w:rsidRDefault="00DC28BF" w:rsidP="00DC28BF">
      <w:pPr>
        <w:pStyle w:val="a9"/>
      </w:pPr>
      <w:r w:rsidRPr="00DC28BF">
        <w:t>1.1  | 6.148370 | 6.148381 | 0.000011 | 0.000021 |</w:t>
      </w:r>
    </w:p>
    <w:p w:rsidR="00DC28BF" w:rsidRPr="00DC28BF" w:rsidRDefault="00DC28BF" w:rsidP="00DC28BF">
      <w:pPr>
        <w:pStyle w:val="a9"/>
      </w:pPr>
      <w:r w:rsidRPr="00DC28BF">
        <w:t>1.3  | 6.571168 | 6.571164 | 0.000004 | 0.000007 |</w:t>
      </w:r>
    </w:p>
    <w:p w:rsidR="00DC28BF" w:rsidRPr="00DC28BF" w:rsidRDefault="00DC28BF" w:rsidP="00DC28BF">
      <w:pPr>
        <w:pStyle w:val="a9"/>
      </w:pPr>
      <w:r w:rsidRPr="00DC28BF">
        <w:t>1.5  | 7.196152 | 7.196155 | 0.000003 | 0.000005 |</w:t>
      </w:r>
    </w:p>
    <w:p w:rsidR="00DC28BF" w:rsidRPr="00DC28BF" w:rsidRDefault="00DC28BF" w:rsidP="00DC28BF">
      <w:pPr>
        <w:pStyle w:val="a9"/>
      </w:pPr>
      <w:r w:rsidRPr="00DC28BF">
        <w:t>1.7  | 8.073008 | 8.073004 | 0.000004 | 0.000007 |</w:t>
      </w:r>
    </w:p>
    <w:p w:rsidR="00DC28BF" w:rsidRPr="00DC28BF" w:rsidRDefault="00DC28BF" w:rsidP="00DC28BF">
      <w:pPr>
        <w:pStyle w:val="a9"/>
      </w:pPr>
      <w:r w:rsidRPr="00DC28BF">
        <w:t>1.9  | 9.263626 | 9.263639 | 0.000013 | 0.000021 |</w:t>
      </w:r>
    </w:p>
    <w:p w:rsidR="00DC28BF" w:rsidRPr="00DC28BF" w:rsidRDefault="00DC28BF" w:rsidP="00DC28BF">
      <w:pPr>
        <w:pStyle w:val="a9"/>
      </w:pPr>
    </w:p>
    <w:p w:rsidR="00DC28BF" w:rsidRPr="00DC28BF" w:rsidRDefault="00DC28BF" w:rsidP="00DC28BF">
      <w:pPr>
        <w:pStyle w:val="a9"/>
      </w:pPr>
      <w:r w:rsidRPr="00DC28BF">
        <w:t>Интерполяция кубическим сплайном</w:t>
      </w:r>
    </w:p>
    <w:p w:rsidR="00DC28BF" w:rsidRPr="00DC28BF" w:rsidRDefault="00DC28BF" w:rsidP="00DC28BF">
      <w:pPr>
        <w:pStyle w:val="a9"/>
      </w:pPr>
      <w:r w:rsidRPr="00DC28BF">
        <w:rPr>
          <w:lang w:val="en-US"/>
        </w:rPr>
        <w:t>M</w:t>
      </w:r>
      <w:r w:rsidRPr="00DC28BF">
        <w:t>5 = 14.403392</w:t>
      </w:r>
    </w:p>
    <w:p w:rsidR="00DC28BF" w:rsidRPr="00DC28BF" w:rsidRDefault="00DC28BF" w:rsidP="00DC28BF">
      <w:pPr>
        <w:pStyle w:val="a9"/>
      </w:pPr>
      <w:r w:rsidRPr="00DC28BF">
        <w:rPr>
          <w:lang w:val="en-US"/>
        </w:rPr>
        <w:t>M</w:t>
      </w:r>
      <w:r w:rsidRPr="00DC28BF">
        <w:t>4 = 13.110532</w:t>
      </w:r>
    </w:p>
    <w:p w:rsidR="00DC28BF" w:rsidRPr="00DC28BF" w:rsidRDefault="00DC28BF" w:rsidP="00DC28BF">
      <w:pPr>
        <w:pStyle w:val="a9"/>
      </w:pPr>
    </w:p>
    <w:p w:rsidR="00DC28BF" w:rsidRPr="00DC28BF" w:rsidRDefault="00DC28BF" w:rsidP="00DC28BF">
      <w:pPr>
        <w:pStyle w:val="a9"/>
        <w:rPr>
          <w:lang w:val="en-US"/>
        </w:rPr>
      </w:pPr>
      <w:r w:rsidRPr="00DC28BF">
        <w:t xml:space="preserve"> </w:t>
      </w:r>
      <w:proofErr w:type="gramStart"/>
      <w:r w:rsidRPr="00DC28BF">
        <w:rPr>
          <w:lang w:val="en-US"/>
        </w:rPr>
        <w:t>x[</w:t>
      </w:r>
      <w:proofErr w:type="spellStart"/>
      <w:proofErr w:type="gramEnd"/>
      <w:r w:rsidRPr="00DC28BF">
        <w:rPr>
          <w:lang w:val="en-US"/>
        </w:rPr>
        <w:t>i</w:t>
      </w:r>
      <w:proofErr w:type="spellEnd"/>
      <w:r w:rsidRPr="00DC28BF">
        <w:rPr>
          <w:lang w:val="en-US"/>
        </w:rPr>
        <w:t xml:space="preserve">] |  </w:t>
      </w:r>
      <w:proofErr w:type="spellStart"/>
      <w:r w:rsidRPr="00DC28BF">
        <w:rPr>
          <w:lang w:val="en-US"/>
        </w:rPr>
        <w:t>df</w:t>
      </w:r>
      <w:proofErr w:type="spellEnd"/>
      <w:r w:rsidRPr="00DC28BF">
        <w:rPr>
          <w:lang w:val="en-US"/>
        </w:rPr>
        <w:t>/dx(x[</w:t>
      </w:r>
      <w:proofErr w:type="spellStart"/>
      <w:r w:rsidRPr="00DC28BF">
        <w:rPr>
          <w:lang w:val="en-US"/>
        </w:rPr>
        <w:t>i</w:t>
      </w:r>
      <w:proofErr w:type="spellEnd"/>
      <w:r w:rsidRPr="00DC28BF">
        <w:rPr>
          <w:lang w:val="en-US"/>
        </w:rPr>
        <w:t>])   m[</w:t>
      </w:r>
      <w:proofErr w:type="spellStart"/>
      <w:r w:rsidRPr="00DC28BF">
        <w:rPr>
          <w:lang w:val="en-US"/>
        </w:rPr>
        <w:t>i</w:t>
      </w:r>
      <w:proofErr w:type="spellEnd"/>
      <w:r w:rsidRPr="00DC28BF">
        <w:rPr>
          <w:lang w:val="en-US"/>
        </w:rPr>
        <w:t xml:space="preserve">]    delta  </w:t>
      </w:r>
      <w:proofErr w:type="spellStart"/>
      <w:r w:rsidRPr="00DC28BF">
        <w:rPr>
          <w:lang w:val="en-US"/>
        </w:rPr>
        <w:t>оценка</w:t>
      </w:r>
      <w:proofErr w:type="spellEnd"/>
    </w:p>
    <w:p w:rsidR="00DC28BF" w:rsidRPr="00DC28BF" w:rsidRDefault="00DC28BF" w:rsidP="00DC28BF">
      <w:pPr>
        <w:pStyle w:val="a9"/>
        <w:rPr>
          <w:lang w:val="en-US"/>
        </w:rPr>
      </w:pPr>
      <w:r w:rsidRPr="00DC28BF">
        <w:rPr>
          <w:lang w:val="en-US"/>
        </w:rPr>
        <w:t>1.0   | 1.295837 | 1.295837 | 0.000000 | 0.000384</w:t>
      </w:r>
    </w:p>
    <w:p w:rsidR="00DC28BF" w:rsidRPr="00DC28BF" w:rsidRDefault="00DC28BF" w:rsidP="00DC28BF">
      <w:pPr>
        <w:pStyle w:val="a9"/>
        <w:rPr>
          <w:lang w:val="en-US"/>
        </w:rPr>
      </w:pPr>
      <w:r w:rsidRPr="00DC28BF">
        <w:rPr>
          <w:lang w:val="en-US"/>
        </w:rPr>
        <w:t>1.2   | 2.105726 | 2.105662 | 0.000064 | 0.000384</w:t>
      </w:r>
    </w:p>
    <w:p w:rsidR="00DC28BF" w:rsidRPr="00DC28BF" w:rsidRDefault="00DC28BF" w:rsidP="00DC28BF">
      <w:pPr>
        <w:pStyle w:val="a9"/>
        <w:rPr>
          <w:lang w:val="en-US"/>
        </w:rPr>
      </w:pPr>
      <w:r w:rsidRPr="00DC28BF">
        <w:rPr>
          <w:lang w:val="en-US"/>
        </w:rPr>
        <w:t>1.4   | 3.114630 | 3.114565 | 0.000065 | 0.000384</w:t>
      </w:r>
    </w:p>
    <w:p w:rsidR="00DC28BF" w:rsidRPr="00DC28BF" w:rsidRDefault="00DC28BF" w:rsidP="00DC28BF">
      <w:pPr>
        <w:pStyle w:val="a9"/>
        <w:rPr>
          <w:lang w:val="en-US"/>
        </w:rPr>
      </w:pPr>
      <w:r w:rsidRPr="00DC28BF">
        <w:rPr>
          <w:lang w:val="en-US"/>
        </w:rPr>
        <w:t>1.6   | 4.371453 | 4.371379 | 0.000074 | 0.000384</w:t>
      </w:r>
    </w:p>
    <w:p w:rsidR="00DC28BF" w:rsidRPr="00DC28BF" w:rsidRDefault="00DC28BF" w:rsidP="00DC28BF">
      <w:pPr>
        <w:pStyle w:val="a9"/>
        <w:rPr>
          <w:lang w:val="en-US"/>
        </w:rPr>
      </w:pPr>
      <w:r w:rsidRPr="00DC28BF">
        <w:rPr>
          <w:lang w:val="en-US"/>
        </w:rPr>
        <w:t>1.8   | 5.937116 | 5.936980 | 0.000136 | 0.000384</w:t>
      </w:r>
    </w:p>
    <w:p w:rsidR="00DC28BF" w:rsidRPr="00DC28BF" w:rsidRDefault="00DC28BF" w:rsidP="00DC28BF">
      <w:pPr>
        <w:pStyle w:val="a9"/>
        <w:rPr>
          <w:lang w:val="en-US"/>
        </w:rPr>
      </w:pPr>
      <w:r w:rsidRPr="00DC28BF">
        <w:rPr>
          <w:lang w:val="en-US"/>
        </w:rPr>
        <w:t>2.0   | 7.887511 | 7.887511 | 0.000000 | 0.000384</w:t>
      </w:r>
    </w:p>
    <w:p w:rsidR="00DC28BF" w:rsidRPr="00DC28BF" w:rsidRDefault="00DC28BF" w:rsidP="00DC28BF">
      <w:pPr>
        <w:pStyle w:val="a9"/>
        <w:rPr>
          <w:lang w:val="en-US"/>
        </w:rPr>
      </w:pPr>
    </w:p>
    <w:p w:rsidR="00DC28BF" w:rsidRPr="00DC28BF" w:rsidRDefault="00DC28BF" w:rsidP="00DC28BF">
      <w:pPr>
        <w:pStyle w:val="a9"/>
        <w:rPr>
          <w:lang w:val="en-US"/>
        </w:rPr>
      </w:pPr>
      <w:r w:rsidRPr="00DC28BF">
        <w:rPr>
          <w:lang w:val="en-US"/>
        </w:rPr>
        <w:t xml:space="preserve"> </w:t>
      </w:r>
      <w:proofErr w:type="gramStart"/>
      <w:r w:rsidRPr="00DC28BF">
        <w:rPr>
          <w:lang w:val="en-US"/>
        </w:rPr>
        <w:t>x  |</w:t>
      </w:r>
      <w:proofErr w:type="gramEnd"/>
      <w:r w:rsidRPr="00DC28BF">
        <w:rPr>
          <w:lang w:val="en-US"/>
        </w:rPr>
        <w:t xml:space="preserve">    f(x)      S31(</w:t>
      </w:r>
      <w:proofErr w:type="spellStart"/>
      <w:r w:rsidRPr="00DC28BF">
        <w:rPr>
          <w:lang w:val="en-US"/>
        </w:rPr>
        <w:t>f;x</w:t>
      </w:r>
      <w:proofErr w:type="spellEnd"/>
      <w:r w:rsidRPr="00DC28BF">
        <w:rPr>
          <w:lang w:val="en-US"/>
        </w:rPr>
        <w:t>)  Abs(f(x)-S31(</w:t>
      </w:r>
      <w:proofErr w:type="spellStart"/>
      <w:r w:rsidRPr="00DC28BF">
        <w:rPr>
          <w:lang w:val="en-US"/>
        </w:rPr>
        <w:t>f;x</w:t>
      </w:r>
      <w:proofErr w:type="spellEnd"/>
      <w:r w:rsidRPr="00DC28BF">
        <w:rPr>
          <w:lang w:val="en-US"/>
        </w:rPr>
        <w:t xml:space="preserve">))  </w:t>
      </w:r>
      <w:proofErr w:type="spellStart"/>
      <w:r w:rsidRPr="00DC28BF">
        <w:rPr>
          <w:lang w:val="en-US"/>
        </w:rPr>
        <w:t>Оценка</w:t>
      </w:r>
      <w:proofErr w:type="spellEnd"/>
    </w:p>
    <w:p w:rsidR="00DC28BF" w:rsidRPr="00DC28BF" w:rsidRDefault="00DC28BF" w:rsidP="00DC28BF">
      <w:pPr>
        <w:pStyle w:val="a9"/>
      </w:pPr>
      <w:r w:rsidRPr="00DC28BF">
        <w:t>1.1  | 6.148370 | 6.148351 | 0.000019 | 0.000074</w:t>
      </w:r>
    </w:p>
    <w:p w:rsidR="00DC28BF" w:rsidRPr="00DC28BF" w:rsidRDefault="00DC28BF" w:rsidP="00DC28BF">
      <w:pPr>
        <w:pStyle w:val="a9"/>
      </w:pPr>
      <w:r w:rsidRPr="00DC28BF">
        <w:t>1.3  | 6.571168 | 6.571142 | 0.000025 | 0.000074</w:t>
      </w:r>
    </w:p>
    <w:p w:rsidR="00DC28BF" w:rsidRPr="00DC28BF" w:rsidRDefault="00DC28BF" w:rsidP="00DC28BF">
      <w:pPr>
        <w:pStyle w:val="a9"/>
      </w:pPr>
      <w:r w:rsidRPr="00DC28BF">
        <w:t>1.5  | 7.196152 | 7.196121 | 0.000031 | 0.000074</w:t>
      </w:r>
    </w:p>
    <w:p w:rsidR="00DC28BF" w:rsidRPr="00DC28BF" w:rsidRDefault="00DC28BF" w:rsidP="00DC28BF">
      <w:pPr>
        <w:pStyle w:val="a9"/>
      </w:pPr>
      <w:r w:rsidRPr="00DC28BF">
        <w:t>1.7  | 8.073008 | 8.072970 | 0.000038 | 0.000074</w:t>
      </w:r>
    </w:p>
    <w:p w:rsidR="00DC28BF" w:rsidRPr="00DC28BF" w:rsidRDefault="00DC28BF" w:rsidP="00DC28BF">
      <w:pPr>
        <w:pStyle w:val="a9"/>
      </w:pPr>
      <w:r w:rsidRPr="00DC28BF">
        <w:t>1.9  | 9.263626 | 9.263574 | 0.000052 | 0.000074</w:t>
      </w:r>
    </w:p>
    <w:p w:rsidR="00DC28BF" w:rsidRPr="00DC28BF" w:rsidRDefault="00DC28BF" w:rsidP="00DC28BF">
      <w:pPr>
        <w:pStyle w:val="a9"/>
      </w:pPr>
    </w:p>
    <w:p w:rsidR="00DC28BF" w:rsidRPr="00DC28BF" w:rsidRDefault="00DC28BF" w:rsidP="00DC28BF">
      <w:pPr>
        <w:pStyle w:val="a9"/>
      </w:pPr>
      <w:r w:rsidRPr="00DC28BF">
        <w:t xml:space="preserve"> Среднеквадратичное приближение</w:t>
      </w:r>
    </w:p>
    <w:p w:rsidR="00DC28BF" w:rsidRPr="00DC28BF" w:rsidRDefault="00DC28BF" w:rsidP="00DC28BF">
      <w:pPr>
        <w:pStyle w:val="a9"/>
      </w:pPr>
    </w:p>
    <w:p w:rsidR="00DC28BF" w:rsidRPr="00DC28BF" w:rsidRDefault="00DC28BF" w:rsidP="00DC28BF">
      <w:pPr>
        <w:pStyle w:val="a9"/>
      </w:pPr>
      <w:r w:rsidRPr="00DC28BF">
        <w:t>Дискретный вариант</w:t>
      </w:r>
    </w:p>
    <w:p w:rsidR="00DC28BF" w:rsidRPr="00DC28BF" w:rsidRDefault="00DC28BF" w:rsidP="00DC28BF">
      <w:pPr>
        <w:pStyle w:val="a9"/>
      </w:pPr>
    </w:p>
    <w:p w:rsidR="00DC28BF" w:rsidRPr="00DC28BF" w:rsidRDefault="00DC28BF" w:rsidP="00DC28BF">
      <w:pPr>
        <w:pStyle w:val="a9"/>
      </w:pPr>
      <w:r w:rsidRPr="00DC28BF">
        <w:t>Матрица:</w:t>
      </w:r>
    </w:p>
    <w:p w:rsidR="00DC28BF" w:rsidRPr="00DC28BF" w:rsidRDefault="00DC28BF" w:rsidP="00DC28BF">
      <w:pPr>
        <w:pStyle w:val="a9"/>
      </w:pPr>
      <w:r w:rsidRPr="00DC28BF">
        <w:t xml:space="preserve">    6.0000    9.0000   14.2000</w:t>
      </w:r>
    </w:p>
    <w:p w:rsidR="00DC28BF" w:rsidRPr="00DC28BF" w:rsidRDefault="00DC28BF" w:rsidP="00DC28BF">
      <w:pPr>
        <w:pStyle w:val="a9"/>
      </w:pPr>
      <w:r w:rsidRPr="00DC28BF">
        <w:t xml:space="preserve">    9.0000   14.2000   23.4000</w:t>
      </w:r>
    </w:p>
    <w:p w:rsidR="00DC28BF" w:rsidRPr="00DC28BF" w:rsidRDefault="00DC28BF" w:rsidP="00DC28BF">
      <w:pPr>
        <w:pStyle w:val="a9"/>
      </w:pPr>
      <w:r w:rsidRPr="00DC28BF">
        <w:t xml:space="preserve">   14.2000   23.4000   39.9664</w:t>
      </w:r>
    </w:p>
    <w:p w:rsidR="00DC28BF" w:rsidRPr="00DC28BF" w:rsidRDefault="00DC28BF" w:rsidP="00DC28BF">
      <w:pPr>
        <w:pStyle w:val="a9"/>
      </w:pPr>
    </w:p>
    <w:p w:rsidR="00DC28BF" w:rsidRPr="00DC28BF" w:rsidRDefault="00DC28BF" w:rsidP="00DC28BF">
      <w:pPr>
        <w:pStyle w:val="a9"/>
      </w:pPr>
    </w:p>
    <w:p w:rsidR="00DC28BF" w:rsidRPr="00DC28BF" w:rsidRDefault="00DC28BF" w:rsidP="00DC28BF">
      <w:pPr>
        <w:pStyle w:val="a9"/>
      </w:pPr>
      <w:r w:rsidRPr="00DC28BF">
        <w:t>Вектор правых частей:</w:t>
      </w:r>
    </w:p>
    <w:p w:rsidR="00DC28BF" w:rsidRPr="00DC28BF" w:rsidRDefault="00DC28BF" w:rsidP="00DC28BF">
      <w:pPr>
        <w:pStyle w:val="a9"/>
      </w:pPr>
      <w:r w:rsidRPr="00DC28BF">
        <w:t>45.41694973</w:t>
      </w:r>
    </w:p>
    <w:p w:rsidR="00DC28BF" w:rsidRPr="00DC28BF" w:rsidRDefault="00DC28BF" w:rsidP="00DC28BF">
      <w:pPr>
        <w:pStyle w:val="a9"/>
      </w:pPr>
      <w:r w:rsidRPr="00DC28BF">
        <w:t>70.88606991</w:t>
      </w:r>
    </w:p>
    <w:p w:rsidR="00DC28BF" w:rsidRPr="00DC28BF" w:rsidRDefault="00DC28BF" w:rsidP="00DC28BF">
      <w:pPr>
        <w:pStyle w:val="a9"/>
      </w:pPr>
      <w:r w:rsidRPr="00DC28BF">
        <w:t>115.96119168</w:t>
      </w:r>
    </w:p>
    <w:p w:rsidR="00DC28BF" w:rsidRPr="00DC28BF" w:rsidRDefault="00DC28BF" w:rsidP="00DC28BF">
      <w:pPr>
        <w:pStyle w:val="a9"/>
      </w:pPr>
    </w:p>
    <w:p w:rsidR="00DC28BF" w:rsidRPr="00DC28BF" w:rsidRDefault="00DC28BF" w:rsidP="00DC28BF">
      <w:pPr>
        <w:pStyle w:val="a9"/>
      </w:pPr>
      <w:r w:rsidRPr="00DC28BF">
        <w:rPr>
          <w:lang w:val="en-US"/>
        </w:rPr>
        <w:t>P</w:t>
      </w:r>
      <w:r w:rsidRPr="00DC28BF">
        <w:t>2(</w:t>
      </w:r>
      <w:r w:rsidRPr="00DC28BF">
        <w:rPr>
          <w:lang w:val="en-US"/>
        </w:rPr>
        <w:t>x</w:t>
      </w:r>
      <w:r w:rsidRPr="00DC28BF">
        <w:t>) = 8.5279 + (-5.7229*</w:t>
      </w:r>
      <w:r w:rsidRPr="00DC28BF">
        <w:rPr>
          <w:lang w:val="en-US"/>
        </w:rPr>
        <w:t>x</w:t>
      </w:r>
      <w:r w:rsidRPr="00DC28BF">
        <w:t>) + (3.2222*</w:t>
      </w:r>
      <w:r w:rsidRPr="00DC28BF">
        <w:rPr>
          <w:lang w:val="en-US"/>
        </w:rPr>
        <w:t>x</w:t>
      </w:r>
      <w:r w:rsidRPr="00DC28BF">
        <w:t>^2)</w:t>
      </w:r>
    </w:p>
    <w:p w:rsidR="00DC28BF" w:rsidRPr="00DC28BF" w:rsidRDefault="00DC28BF" w:rsidP="00DC28BF">
      <w:pPr>
        <w:pStyle w:val="a9"/>
      </w:pPr>
      <w:r w:rsidRPr="00DC28BF">
        <w:t xml:space="preserve">Оценка погрешности: </w:t>
      </w:r>
      <w:proofErr w:type="spellStart"/>
      <w:r w:rsidRPr="00DC28BF">
        <w:rPr>
          <w:lang w:val="en-US"/>
        </w:rPr>
        <w:t>sqrt</w:t>
      </w:r>
      <w:proofErr w:type="spellEnd"/>
      <w:r w:rsidRPr="00DC28BF">
        <w:t>(355.2965 - 355.2908) = 0.0755</w:t>
      </w:r>
    </w:p>
    <w:p w:rsidR="00DC28BF" w:rsidRPr="00DC28BF" w:rsidRDefault="00DC28BF" w:rsidP="00DC28BF">
      <w:pPr>
        <w:pStyle w:val="a9"/>
      </w:pPr>
    </w:p>
    <w:p w:rsidR="00DC28BF" w:rsidRPr="00DC28BF" w:rsidRDefault="00DC28BF" w:rsidP="00DC28BF">
      <w:pPr>
        <w:pStyle w:val="a9"/>
      </w:pPr>
      <w:r w:rsidRPr="00DC28BF">
        <w:t>Непрерывный вариант</w:t>
      </w:r>
    </w:p>
    <w:p w:rsidR="00DC28BF" w:rsidRPr="00DC28BF" w:rsidRDefault="00DC28BF" w:rsidP="00DC28BF">
      <w:pPr>
        <w:pStyle w:val="a9"/>
      </w:pPr>
    </w:p>
    <w:p w:rsidR="00DC28BF" w:rsidRPr="00DC28BF" w:rsidRDefault="00DC28BF" w:rsidP="00DC28BF">
      <w:pPr>
        <w:pStyle w:val="a9"/>
      </w:pPr>
      <w:r w:rsidRPr="00DC28BF">
        <w:t>Матрица:</w:t>
      </w:r>
    </w:p>
    <w:p w:rsidR="00DC28BF" w:rsidRPr="00DC28BF" w:rsidRDefault="00DC28BF" w:rsidP="00DC28BF">
      <w:pPr>
        <w:pStyle w:val="a9"/>
        <w:rPr>
          <w:lang w:val="en-US"/>
        </w:rPr>
      </w:pPr>
      <w:r w:rsidRPr="00DC28BF">
        <w:t xml:space="preserve">    </w:t>
      </w:r>
      <w:r w:rsidRPr="00DC28BF">
        <w:rPr>
          <w:lang w:val="en-US"/>
        </w:rPr>
        <w:t>1.0000    1.5000    2.3333</w:t>
      </w:r>
    </w:p>
    <w:p w:rsidR="00DC28BF" w:rsidRPr="00DC28BF" w:rsidRDefault="00DC28BF" w:rsidP="00DC28BF">
      <w:pPr>
        <w:pStyle w:val="a9"/>
        <w:rPr>
          <w:lang w:val="en-US"/>
        </w:rPr>
      </w:pPr>
      <w:r w:rsidRPr="00DC28BF">
        <w:rPr>
          <w:lang w:val="en-US"/>
        </w:rPr>
        <w:t xml:space="preserve">    1.5000    2.3333    3.7500</w:t>
      </w:r>
    </w:p>
    <w:p w:rsidR="00DC28BF" w:rsidRPr="00DC28BF" w:rsidRDefault="00DC28BF" w:rsidP="00DC28BF">
      <w:pPr>
        <w:pStyle w:val="a9"/>
        <w:rPr>
          <w:lang w:val="en-US"/>
        </w:rPr>
      </w:pPr>
      <w:r w:rsidRPr="00DC28BF">
        <w:rPr>
          <w:lang w:val="en-US"/>
        </w:rPr>
        <w:t xml:space="preserve">    2.3333    3.7500    6.2000</w:t>
      </w:r>
    </w:p>
    <w:p w:rsidR="00DC28BF" w:rsidRPr="00DC28BF" w:rsidRDefault="00DC28BF" w:rsidP="00DC28BF">
      <w:pPr>
        <w:pStyle w:val="a9"/>
        <w:rPr>
          <w:lang w:val="en-US"/>
        </w:rPr>
      </w:pPr>
    </w:p>
    <w:p w:rsidR="00DC28BF" w:rsidRPr="00DC28BF" w:rsidRDefault="00DC28BF" w:rsidP="00DC28BF">
      <w:pPr>
        <w:pStyle w:val="a9"/>
        <w:rPr>
          <w:lang w:val="en-US"/>
        </w:rPr>
      </w:pPr>
    </w:p>
    <w:p w:rsidR="00DC28BF" w:rsidRPr="00DC28BF" w:rsidRDefault="00DC28BF" w:rsidP="00DC28BF">
      <w:pPr>
        <w:pStyle w:val="a9"/>
        <w:rPr>
          <w:lang w:val="en-US"/>
        </w:rPr>
      </w:pPr>
      <w:proofErr w:type="spellStart"/>
      <w:r w:rsidRPr="00DC28BF">
        <w:rPr>
          <w:lang w:val="en-US"/>
        </w:rPr>
        <w:t>Вектор</w:t>
      </w:r>
      <w:proofErr w:type="spellEnd"/>
      <w:r w:rsidRPr="00DC28BF">
        <w:rPr>
          <w:lang w:val="en-US"/>
        </w:rPr>
        <w:t xml:space="preserve"> </w:t>
      </w:r>
      <w:proofErr w:type="spellStart"/>
      <w:r w:rsidRPr="00DC28BF">
        <w:rPr>
          <w:lang w:val="en-US"/>
        </w:rPr>
        <w:t>правых</w:t>
      </w:r>
      <w:proofErr w:type="spellEnd"/>
      <w:r w:rsidRPr="00DC28BF">
        <w:rPr>
          <w:lang w:val="en-US"/>
        </w:rPr>
        <w:t xml:space="preserve"> </w:t>
      </w:r>
      <w:proofErr w:type="spellStart"/>
      <w:r w:rsidRPr="00DC28BF">
        <w:rPr>
          <w:lang w:val="en-US"/>
        </w:rPr>
        <w:t>частей</w:t>
      </w:r>
      <w:proofErr w:type="spellEnd"/>
      <w:r w:rsidRPr="00DC28BF">
        <w:rPr>
          <w:lang w:val="en-US"/>
        </w:rPr>
        <w:t>:</w:t>
      </w:r>
    </w:p>
    <w:p w:rsidR="00DC28BF" w:rsidRPr="00DC28BF" w:rsidRDefault="00DC28BF" w:rsidP="00DC28BF">
      <w:pPr>
        <w:pStyle w:val="a9"/>
        <w:rPr>
          <w:lang w:val="en-US"/>
        </w:rPr>
      </w:pPr>
      <w:r w:rsidRPr="00DC28BF">
        <w:rPr>
          <w:lang w:val="en-US"/>
        </w:rPr>
        <w:t>7.46143536</w:t>
      </w:r>
    </w:p>
    <w:p w:rsidR="00DC28BF" w:rsidRPr="00DC28BF" w:rsidRDefault="00DC28BF" w:rsidP="00DC28BF">
      <w:pPr>
        <w:pStyle w:val="a9"/>
        <w:rPr>
          <w:lang w:val="en-US"/>
        </w:rPr>
      </w:pPr>
      <w:r w:rsidRPr="00DC28BF">
        <w:rPr>
          <w:lang w:val="en-US"/>
        </w:rPr>
        <w:t>11.51570903</w:t>
      </w:r>
    </w:p>
    <w:p w:rsidR="00DC28BF" w:rsidRPr="00DC28BF" w:rsidRDefault="00DC28BF" w:rsidP="00DC28BF">
      <w:pPr>
        <w:pStyle w:val="a9"/>
        <w:rPr>
          <w:lang w:val="en-US"/>
        </w:rPr>
      </w:pPr>
      <w:r w:rsidRPr="00DC28BF">
        <w:rPr>
          <w:lang w:val="en-US"/>
        </w:rPr>
        <w:t>18.39848326</w:t>
      </w:r>
    </w:p>
    <w:p w:rsidR="00DC28BF" w:rsidRPr="00DC28BF" w:rsidRDefault="00DC28BF" w:rsidP="00DC28BF">
      <w:pPr>
        <w:pStyle w:val="a9"/>
        <w:rPr>
          <w:lang w:val="en-US"/>
        </w:rPr>
      </w:pPr>
    </w:p>
    <w:p w:rsidR="00DC28BF" w:rsidRPr="00DC28BF" w:rsidRDefault="00DC28BF" w:rsidP="00DC28BF">
      <w:pPr>
        <w:pStyle w:val="a9"/>
      </w:pPr>
      <w:r w:rsidRPr="00DC28BF">
        <w:rPr>
          <w:lang w:val="en-US"/>
        </w:rPr>
        <w:t>P</w:t>
      </w:r>
      <w:r w:rsidRPr="00DC28BF">
        <w:t>2(</w:t>
      </w:r>
      <w:r w:rsidRPr="00DC28BF">
        <w:rPr>
          <w:lang w:val="en-US"/>
        </w:rPr>
        <w:t>x</w:t>
      </w:r>
      <w:r w:rsidRPr="00DC28BF">
        <w:t>) = 8.5792 + (-5.7290*</w:t>
      </w:r>
      <w:r w:rsidRPr="00DC28BF">
        <w:rPr>
          <w:lang w:val="en-US"/>
        </w:rPr>
        <w:t>x</w:t>
      </w:r>
      <w:r w:rsidRPr="00DC28BF">
        <w:t>) + (3.2039*</w:t>
      </w:r>
      <w:r w:rsidRPr="00DC28BF">
        <w:rPr>
          <w:lang w:val="en-US"/>
        </w:rPr>
        <w:t>x</w:t>
      </w:r>
      <w:r w:rsidRPr="00DC28BF">
        <w:t>^2)</w:t>
      </w:r>
    </w:p>
    <w:p w:rsidR="00DC28BF" w:rsidRPr="00DC28BF" w:rsidRDefault="00DC28BF" w:rsidP="00DC28BF">
      <w:pPr>
        <w:pStyle w:val="a9"/>
      </w:pPr>
    </w:p>
    <w:p w:rsidR="00DC28BF" w:rsidRPr="00DC28BF" w:rsidRDefault="00DC28BF" w:rsidP="00DC28BF">
      <w:pPr>
        <w:pStyle w:val="a9"/>
      </w:pPr>
      <w:r w:rsidRPr="00DC28BF">
        <w:t xml:space="preserve">Оценка погрешности: </w:t>
      </w:r>
      <w:proofErr w:type="spellStart"/>
      <w:r w:rsidRPr="00DC28BF">
        <w:rPr>
          <w:lang w:val="en-US"/>
        </w:rPr>
        <w:t>sqrt</w:t>
      </w:r>
      <w:proofErr w:type="spellEnd"/>
      <w:r w:rsidRPr="00DC28BF">
        <w:t>(56.9868 - 56.9863) = 0.0221</w:t>
      </w:r>
    </w:p>
    <w:p w:rsidR="00DC28BF" w:rsidRPr="00DC28BF" w:rsidRDefault="00DC28BF" w:rsidP="00DC28BF">
      <w:pPr>
        <w:pStyle w:val="a9"/>
      </w:pPr>
    </w:p>
    <w:p w:rsidR="00DC28BF" w:rsidRPr="00DC28BF" w:rsidRDefault="00DC28BF" w:rsidP="00DC28BF">
      <w:pPr>
        <w:pStyle w:val="a9"/>
      </w:pPr>
    </w:p>
    <w:p w:rsidR="00DC28BF" w:rsidRPr="00DC28BF" w:rsidRDefault="00DC28BF" w:rsidP="00DC28BF">
      <w:pPr>
        <w:pStyle w:val="a9"/>
      </w:pPr>
      <w:r w:rsidRPr="00DC28BF">
        <w:t>Обратная интерполяция</w:t>
      </w:r>
    </w:p>
    <w:p w:rsidR="00DC28BF" w:rsidRPr="00DC28BF" w:rsidRDefault="00DC28BF" w:rsidP="00DC28BF">
      <w:pPr>
        <w:pStyle w:val="a9"/>
      </w:pPr>
    </w:p>
    <w:p w:rsidR="00DC28BF" w:rsidRPr="00DC28BF" w:rsidRDefault="00DC28BF" w:rsidP="00DC28BF">
      <w:pPr>
        <w:pStyle w:val="a9"/>
      </w:pPr>
      <w:r w:rsidRPr="00DC28BF">
        <w:t>Таблица разделенных разностей:</w:t>
      </w:r>
    </w:p>
    <w:p w:rsidR="00DC28BF" w:rsidRPr="00DC28BF" w:rsidRDefault="00DC28BF" w:rsidP="00DC28BF">
      <w:pPr>
        <w:pStyle w:val="a9"/>
      </w:pPr>
      <w:r w:rsidRPr="00DC28BF">
        <w:t>Таблица разделенных разностей:</w:t>
      </w:r>
    </w:p>
    <w:p w:rsidR="00DC28BF" w:rsidRPr="00DC28BF" w:rsidRDefault="00DC28BF" w:rsidP="00DC28BF">
      <w:pPr>
        <w:pStyle w:val="a9"/>
      </w:pPr>
      <w:r w:rsidRPr="00DC28BF">
        <w:t xml:space="preserve">    6.000000    1.000000    0.593132   -0.242290    0.093515   -0.027128    0.005714</w:t>
      </w:r>
    </w:p>
    <w:p w:rsidR="00DC28BF" w:rsidRPr="00DC28BF" w:rsidRDefault="00DC28BF" w:rsidP="00DC28BF">
      <w:pPr>
        <w:pStyle w:val="a9"/>
      </w:pPr>
      <w:r w:rsidRPr="00DC28BF">
        <w:t xml:space="preserve">    6.337193    1.200000    0.385844   -0.092708    0.022313   -0.004271</w:t>
      </w:r>
    </w:p>
    <w:p w:rsidR="00DC28BF" w:rsidRPr="00DC28BF" w:rsidRDefault="00DC28BF" w:rsidP="00DC28BF">
      <w:pPr>
        <w:pStyle w:val="a9"/>
      </w:pPr>
      <w:r w:rsidRPr="00DC28BF">
        <w:t xml:space="preserve">    6.855537    1.400000    0.268814   -0.041668    0.006670</w:t>
      </w:r>
    </w:p>
    <w:p w:rsidR="00DC28BF" w:rsidRPr="00DC28BF" w:rsidRDefault="00DC28BF" w:rsidP="00DC28BF">
      <w:pPr>
        <w:pStyle w:val="a9"/>
      </w:pPr>
      <w:r w:rsidRPr="00DC28BF">
        <w:t xml:space="preserve">    7.599546    1.600000    0.195098   -0.020695</w:t>
      </w:r>
    </w:p>
    <w:p w:rsidR="00DC28BF" w:rsidRPr="00DC28BF" w:rsidRDefault="00DC28BF" w:rsidP="00DC28BF">
      <w:pPr>
        <w:pStyle w:val="a9"/>
      </w:pPr>
      <w:r w:rsidRPr="00DC28BF">
        <w:t xml:space="preserve">    8.624674    1.800000    0.145420</w:t>
      </w:r>
    </w:p>
    <w:p w:rsidR="00DC28BF" w:rsidRPr="00DC28BF" w:rsidRDefault="00DC28BF" w:rsidP="00DC28BF">
      <w:pPr>
        <w:pStyle w:val="a9"/>
      </w:pPr>
      <w:r w:rsidRPr="00DC28BF">
        <w:t xml:space="preserve">   10.000000    2.000000</w:t>
      </w:r>
    </w:p>
    <w:p w:rsidR="00DC28BF" w:rsidRPr="00DC28BF" w:rsidRDefault="00DC28BF" w:rsidP="00DC28BF">
      <w:pPr>
        <w:pStyle w:val="a9"/>
      </w:pPr>
      <w:r w:rsidRPr="00DC28BF">
        <w:rPr>
          <w:lang w:val="en-US"/>
        </w:rPr>
        <w:t>C</w:t>
      </w:r>
      <w:r w:rsidRPr="00DC28BF">
        <w:t>= 7.196152</w:t>
      </w:r>
    </w:p>
    <w:p w:rsidR="00DC28BF" w:rsidRPr="00DC28BF" w:rsidRDefault="00DC28BF" w:rsidP="00DC28BF">
      <w:pPr>
        <w:pStyle w:val="a9"/>
      </w:pPr>
    </w:p>
    <w:p w:rsidR="00DC28BF" w:rsidRPr="00DC28BF" w:rsidRDefault="00DC28BF" w:rsidP="00DC28BF">
      <w:pPr>
        <w:pStyle w:val="a9"/>
      </w:pPr>
      <w:r w:rsidRPr="00DC28BF">
        <w:lastRenderedPageBreak/>
        <w:t>Корень: 1.498246</w:t>
      </w:r>
    </w:p>
    <w:p w:rsidR="00DC28BF" w:rsidRPr="00DC28BF" w:rsidRDefault="00DC28BF" w:rsidP="00DC28BF">
      <w:pPr>
        <w:pStyle w:val="a9"/>
        <w:rPr>
          <w:lang w:val="en-US"/>
        </w:rPr>
      </w:pPr>
      <w:proofErr w:type="spellStart"/>
      <w:r w:rsidRPr="00DC28BF">
        <w:rPr>
          <w:lang w:val="en-US"/>
        </w:rPr>
        <w:t>Невязка</w:t>
      </w:r>
      <w:proofErr w:type="spellEnd"/>
      <w:r w:rsidRPr="00DC28BF">
        <w:rPr>
          <w:lang w:val="en-US"/>
        </w:rPr>
        <w:t>: 0.00649619</w:t>
      </w:r>
    </w:p>
    <w:p w:rsidR="00D007A7" w:rsidRDefault="00D007A7" w:rsidP="00D007A7">
      <w:pPr>
        <w:pStyle w:val="a9"/>
      </w:pPr>
    </w:p>
    <w:p w:rsidR="00D007A7" w:rsidRDefault="00D007A7" w:rsidP="00D007A7">
      <w:pPr>
        <w:pStyle w:val="a9"/>
        <w:sectPr w:rsidR="00D007A7" w:rsidSect="00D007A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D007A7" w:rsidRDefault="00D007A7" w:rsidP="00D007A7">
      <w:pPr>
        <w:pStyle w:val="1"/>
      </w:pPr>
      <w:bookmarkStart w:id="8" w:name="_Toc55843265"/>
      <w:r>
        <w:lastRenderedPageBreak/>
        <w:t>Краткие выводы</w:t>
      </w:r>
      <w:bookmarkEnd w:id="8"/>
    </w:p>
    <w:p w:rsidR="00DC28BF" w:rsidRPr="00A65904" w:rsidRDefault="00DC28BF" w:rsidP="00DC28BF">
      <w:pPr>
        <w:pStyle w:val="a5"/>
      </w:pPr>
      <w:r w:rsidRPr="008C216B">
        <w:rPr>
          <w:shd w:val="clear" w:color="auto" w:fill="FFFFFF"/>
        </w:rPr>
        <w:t xml:space="preserve">В ходе выполнения данной лабораторной работы мы научились </w:t>
      </w:r>
      <w:r>
        <w:rPr>
          <w:shd w:val="clear" w:color="auto" w:fill="FFFFFF"/>
        </w:rPr>
        <w:t>интерполировать и находить приближения функций различными методами.</w:t>
      </w:r>
    </w:p>
    <w:p w:rsidR="00D007A7" w:rsidRDefault="00D007A7" w:rsidP="00DC28BF">
      <w:pPr>
        <w:pStyle w:val="a5"/>
        <w:sectPr w:rsidR="00D007A7" w:rsidSect="00D007A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D007A7" w:rsidRDefault="00D007A7" w:rsidP="00D007A7">
      <w:pPr>
        <w:pStyle w:val="1"/>
      </w:pPr>
      <w:bookmarkStart w:id="9" w:name="_Toc55843266"/>
      <w:r>
        <w:lastRenderedPageBreak/>
        <w:t>Те</w:t>
      </w:r>
      <w:proofErr w:type="gramStart"/>
      <w:r>
        <w:t>кст пр</w:t>
      </w:r>
      <w:proofErr w:type="gramEnd"/>
      <w:r>
        <w:t>ограммы</w:t>
      </w:r>
      <w:r w:rsidR="00DC28BF">
        <w:rPr>
          <w:lang w:val="en-US"/>
        </w:rPr>
        <w:t>.</w:t>
      </w:r>
      <w:bookmarkEnd w:id="9"/>
    </w:p>
    <w:p w:rsidR="00DC28BF" w:rsidRDefault="00DC28BF" w:rsidP="00DC28BF">
      <w:pPr>
        <w:pStyle w:val="aa"/>
      </w:pPr>
      <w:r>
        <w:t>#include &lt;</w:t>
      </w:r>
      <w:proofErr w:type="spellStart"/>
      <w:r>
        <w:t>windows.h</w:t>
      </w:r>
      <w:proofErr w:type="spellEnd"/>
      <w:r>
        <w:t>&gt;</w:t>
      </w:r>
    </w:p>
    <w:p w:rsidR="00DC28BF" w:rsidRDefault="00DC28BF" w:rsidP="00DC28BF">
      <w:pPr>
        <w:pStyle w:val="aa"/>
      </w:pPr>
      <w:r>
        <w:t>#include "</w:t>
      </w:r>
      <w:proofErr w:type="spellStart"/>
      <w:r>
        <w:t>iostream</w:t>
      </w:r>
      <w:proofErr w:type="spellEnd"/>
      <w:r>
        <w:t>"</w:t>
      </w:r>
    </w:p>
    <w:p w:rsidR="00DC28BF" w:rsidRDefault="00DC28BF" w:rsidP="00DC28BF">
      <w:pPr>
        <w:pStyle w:val="aa"/>
      </w:pPr>
      <w:r>
        <w:t>#include "</w:t>
      </w:r>
      <w:proofErr w:type="spellStart"/>
      <w:r>
        <w:t>cmath</w:t>
      </w:r>
      <w:proofErr w:type="spellEnd"/>
      <w:r>
        <w:t>"</w:t>
      </w:r>
    </w:p>
    <w:p w:rsidR="00DC28BF" w:rsidRDefault="00DC28BF" w:rsidP="00DC28BF">
      <w:pPr>
        <w:pStyle w:val="aa"/>
      </w:pPr>
      <w:r>
        <w:t>#include &lt;consoleapi2.h&gt;</w:t>
      </w:r>
    </w:p>
    <w:p w:rsidR="00DC28BF" w:rsidRDefault="00DC28BF" w:rsidP="00DC28BF">
      <w:pPr>
        <w:pStyle w:val="aa"/>
      </w:pPr>
      <w:r>
        <w:t>#include &lt;</w:t>
      </w:r>
      <w:proofErr w:type="spellStart"/>
      <w:r>
        <w:t>iomanip</w:t>
      </w:r>
      <w:proofErr w:type="spellEnd"/>
      <w:r>
        <w:t>&gt;</w:t>
      </w:r>
    </w:p>
    <w:p w:rsidR="00DC28BF" w:rsidRDefault="00DC28BF" w:rsidP="00DC28BF">
      <w:pPr>
        <w:pStyle w:val="aa"/>
      </w:pPr>
      <w:r>
        <w:t>#include &lt;vector&gt;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var</w:t>
      </w:r>
      <w:proofErr w:type="spellEnd"/>
      <w:r>
        <w:t xml:space="preserve"> = 18;</w:t>
      </w:r>
    </w:p>
    <w:p w:rsidR="00DC28BF" w:rsidRDefault="00DC28BF" w:rsidP="00DC28BF">
      <w:pPr>
        <w:pStyle w:val="aa"/>
      </w:pP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n = 6;</w:t>
      </w:r>
    </w:p>
    <w:p w:rsidR="00DC28BF" w:rsidRDefault="00DC28BF" w:rsidP="00DC28BF">
      <w:pPr>
        <w:pStyle w:val="aa"/>
      </w:pPr>
      <w:proofErr w:type="gramStart"/>
      <w:r>
        <w:t>double</w:t>
      </w:r>
      <w:proofErr w:type="gramEnd"/>
      <w:r>
        <w:t xml:space="preserve"> b = 2.0;</w:t>
      </w:r>
    </w:p>
    <w:p w:rsidR="00DC28BF" w:rsidRDefault="00DC28BF" w:rsidP="00DC28BF">
      <w:pPr>
        <w:pStyle w:val="aa"/>
      </w:pPr>
      <w:proofErr w:type="gramStart"/>
      <w:r>
        <w:t>double</w:t>
      </w:r>
      <w:proofErr w:type="gramEnd"/>
      <w:r>
        <w:t xml:space="preserve"> a = 1.0;</w:t>
      </w:r>
    </w:p>
    <w:p w:rsidR="00DC28BF" w:rsidRDefault="00DC28BF" w:rsidP="00DC28BF">
      <w:pPr>
        <w:pStyle w:val="aa"/>
      </w:pPr>
      <w:proofErr w:type="gramStart"/>
      <w:r>
        <w:t>double</w:t>
      </w:r>
      <w:proofErr w:type="gramEnd"/>
      <w:r>
        <w:t xml:space="preserve"> h = 1 / 5.;</w:t>
      </w:r>
    </w:p>
    <w:p w:rsidR="00DC28BF" w:rsidRDefault="00DC28BF" w:rsidP="00DC28BF">
      <w:pPr>
        <w:pStyle w:val="aa"/>
      </w:pPr>
      <w:proofErr w:type="spellStart"/>
      <w:proofErr w:type="gramStart"/>
      <w:r>
        <w:t>typedef</w:t>
      </w:r>
      <w:proofErr w:type="spellEnd"/>
      <w:proofErr w:type="gramEnd"/>
      <w:r>
        <w:t xml:space="preserve"> vector&lt;double&gt; </w:t>
      </w:r>
      <w:proofErr w:type="spellStart"/>
      <w:r>
        <w:t>myVector</w:t>
      </w:r>
      <w:proofErr w:type="spellEnd"/>
      <w:r>
        <w:t>;</w:t>
      </w:r>
    </w:p>
    <w:p w:rsidR="00DC28BF" w:rsidRDefault="00DC28BF" w:rsidP="00DC28BF">
      <w:pPr>
        <w:pStyle w:val="aa"/>
      </w:pPr>
      <w:proofErr w:type="spellStart"/>
      <w:proofErr w:type="gramStart"/>
      <w:r>
        <w:t>typedef</w:t>
      </w:r>
      <w:proofErr w:type="spellEnd"/>
      <w:proofErr w:type="gramEnd"/>
      <w:r>
        <w:t xml:space="preserve"> vector&lt;</w:t>
      </w:r>
      <w:proofErr w:type="spellStart"/>
      <w:r>
        <w:t>myVector</w:t>
      </w:r>
      <w:proofErr w:type="spellEnd"/>
      <w:r>
        <w:t xml:space="preserve">&gt; </w:t>
      </w:r>
      <w:proofErr w:type="spellStart"/>
      <w:r>
        <w:t>myMatrix</w:t>
      </w:r>
      <w:proofErr w:type="spellEnd"/>
      <w:r>
        <w:t>;</w:t>
      </w:r>
    </w:p>
    <w:p w:rsidR="00DC28BF" w:rsidRDefault="00DC28BF" w:rsidP="00DC28BF">
      <w:pPr>
        <w:pStyle w:val="aa"/>
      </w:pPr>
      <w:proofErr w:type="gramStart"/>
      <w:r>
        <w:t>double</w:t>
      </w:r>
      <w:proofErr w:type="gramEnd"/>
      <w:r>
        <w:t xml:space="preserve">* </w:t>
      </w:r>
      <w:proofErr w:type="spellStart"/>
      <w:r>
        <w:t>yArr</w:t>
      </w:r>
      <w:proofErr w:type="spellEnd"/>
      <w:r>
        <w:t xml:space="preserve"> = new double[n];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>//</w:t>
      </w:r>
      <w:proofErr w:type="spellStart"/>
      <w:r>
        <w:t>исходная</w:t>
      </w:r>
      <w:proofErr w:type="spellEnd"/>
      <w:r>
        <w:t xml:space="preserve"> </w:t>
      </w:r>
      <w:proofErr w:type="spellStart"/>
      <w:r>
        <w:t>функция</w:t>
      </w:r>
      <w:proofErr w:type="spellEnd"/>
    </w:p>
    <w:p w:rsidR="00DC28BF" w:rsidRDefault="00DC28BF" w:rsidP="00DC28BF">
      <w:pPr>
        <w:pStyle w:val="aa"/>
      </w:pPr>
      <w:proofErr w:type="gramStart"/>
      <w:r>
        <w:t>double</w:t>
      </w:r>
      <w:proofErr w:type="gramEnd"/>
      <w:r>
        <w:t xml:space="preserve"> F(double x)</w:t>
      </w:r>
    </w:p>
    <w:p w:rsidR="00DC28BF" w:rsidRDefault="00DC28BF" w:rsidP="00DC28BF">
      <w:pPr>
        <w:pStyle w:val="aa"/>
      </w:pPr>
      <w:r>
        <w:t>{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var</w:t>
      </w:r>
      <w:proofErr w:type="spellEnd"/>
      <w:r>
        <w:t xml:space="preserve"> == 11)</w:t>
      </w:r>
    </w:p>
    <w:p w:rsidR="00DC28BF" w:rsidRDefault="00DC28BF" w:rsidP="00DC28BF">
      <w:pPr>
        <w:pStyle w:val="aa"/>
      </w:pPr>
      <w:r>
        <w:tab/>
      </w:r>
      <w:r>
        <w:tab/>
      </w:r>
      <w:proofErr w:type="gramStart"/>
      <w:r>
        <w:t>return</w:t>
      </w:r>
      <w:proofErr w:type="gramEnd"/>
      <w:r>
        <w:t xml:space="preserve"> pow(3, x) + 2 * x - 2;</w:t>
      </w:r>
    </w:p>
    <w:p w:rsidR="00DC28BF" w:rsidRDefault="00DC28BF" w:rsidP="00DC28BF">
      <w:pPr>
        <w:pStyle w:val="aa"/>
      </w:pP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var</w:t>
      </w:r>
      <w:proofErr w:type="spellEnd"/>
      <w:r>
        <w:t xml:space="preserve"> == 3)</w:t>
      </w:r>
    </w:p>
    <w:p w:rsidR="00DC28BF" w:rsidRDefault="00DC28BF" w:rsidP="00DC28BF">
      <w:pPr>
        <w:pStyle w:val="aa"/>
      </w:pPr>
      <w:r>
        <w:tab/>
      </w:r>
      <w:r>
        <w:tab/>
      </w:r>
      <w:proofErr w:type="gramStart"/>
      <w:r>
        <w:t>return</w:t>
      </w:r>
      <w:proofErr w:type="gramEnd"/>
      <w:r>
        <w:t xml:space="preserve"> pow(5, x) - 3;</w:t>
      </w:r>
    </w:p>
    <w:p w:rsidR="00DC28BF" w:rsidRDefault="00DC28BF" w:rsidP="00DC28BF">
      <w:pPr>
        <w:pStyle w:val="aa"/>
      </w:pPr>
      <w:r>
        <w:tab/>
      </w:r>
      <w:proofErr w:type="gramStart"/>
      <w:r>
        <w:t>else</w:t>
      </w:r>
      <w:proofErr w:type="gramEnd"/>
    </w:p>
    <w:p w:rsidR="00DC28BF" w:rsidRDefault="00DC28BF" w:rsidP="00DC28BF">
      <w:pPr>
        <w:pStyle w:val="aa"/>
      </w:pPr>
      <w:r>
        <w:tab/>
      </w:r>
      <w:r>
        <w:tab/>
      </w:r>
      <w:proofErr w:type="gramStart"/>
      <w:r>
        <w:t>return</w:t>
      </w:r>
      <w:proofErr w:type="gramEnd"/>
      <w:r>
        <w:t xml:space="preserve"> pow(3, x) - 2 * x + 5;</w:t>
      </w:r>
    </w:p>
    <w:p w:rsidR="00DC28BF" w:rsidRPr="00DC28BF" w:rsidRDefault="00DC28BF" w:rsidP="00DC28BF">
      <w:pPr>
        <w:pStyle w:val="aa"/>
        <w:rPr>
          <w:lang w:val="ru-RU"/>
        </w:rPr>
      </w:pPr>
      <w:r w:rsidRPr="00DC28BF">
        <w:rPr>
          <w:lang w:val="ru-RU"/>
        </w:rPr>
        <w:t>}</w:t>
      </w:r>
    </w:p>
    <w:p w:rsidR="00DC28BF" w:rsidRPr="00DC28BF" w:rsidRDefault="00DC28BF" w:rsidP="00DC28BF">
      <w:pPr>
        <w:pStyle w:val="aa"/>
        <w:rPr>
          <w:lang w:val="ru-RU"/>
        </w:rPr>
      </w:pPr>
    </w:p>
    <w:p w:rsidR="00DC28BF" w:rsidRPr="00DC28BF" w:rsidRDefault="00DC28BF" w:rsidP="00DC28BF">
      <w:pPr>
        <w:pStyle w:val="aa"/>
        <w:rPr>
          <w:lang w:val="ru-RU"/>
        </w:rPr>
      </w:pPr>
      <w:r w:rsidRPr="00DC28BF">
        <w:rPr>
          <w:lang w:val="ru-RU"/>
        </w:rPr>
        <w:t>//производная функции</w:t>
      </w:r>
    </w:p>
    <w:p w:rsidR="00DC28BF" w:rsidRPr="00DC28BF" w:rsidRDefault="00DC28BF" w:rsidP="00DC28BF">
      <w:pPr>
        <w:pStyle w:val="aa"/>
        <w:rPr>
          <w:lang w:val="ru-RU"/>
        </w:rPr>
      </w:pPr>
      <w:proofErr w:type="gramStart"/>
      <w:r>
        <w:t>double</w:t>
      </w:r>
      <w:proofErr w:type="gramEnd"/>
      <w:r w:rsidRPr="00DC28BF">
        <w:rPr>
          <w:lang w:val="ru-RU"/>
        </w:rPr>
        <w:t xml:space="preserve"> </w:t>
      </w:r>
      <w:r>
        <w:t>DF</w:t>
      </w:r>
      <w:r w:rsidRPr="00DC28BF">
        <w:rPr>
          <w:lang w:val="ru-RU"/>
        </w:rPr>
        <w:t>(</w:t>
      </w:r>
      <w:r>
        <w:t>double</w:t>
      </w:r>
      <w:r w:rsidRPr="00DC28BF">
        <w:rPr>
          <w:lang w:val="ru-RU"/>
        </w:rPr>
        <w:t xml:space="preserve"> </w:t>
      </w:r>
      <w:r>
        <w:t>x</w:t>
      </w:r>
      <w:r w:rsidRPr="00DC28BF">
        <w:rPr>
          <w:lang w:val="ru-RU"/>
        </w:rPr>
        <w:t>)</w:t>
      </w:r>
    </w:p>
    <w:p w:rsidR="00DC28BF" w:rsidRDefault="00DC28BF" w:rsidP="00DC28BF">
      <w:pPr>
        <w:pStyle w:val="aa"/>
      </w:pPr>
      <w:r>
        <w:t>{</w:t>
      </w:r>
    </w:p>
    <w:p w:rsidR="00DC28BF" w:rsidRDefault="00DC28BF" w:rsidP="00DC28BF">
      <w:pPr>
        <w:pStyle w:val="aa"/>
      </w:pP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var</w:t>
      </w:r>
      <w:proofErr w:type="spellEnd"/>
      <w:r>
        <w:t xml:space="preserve"> == 11)</w:t>
      </w:r>
    </w:p>
    <w:p w:rsidR="00DC28BF" w:rsidRDefault="00DC28BF" w:rsidP="00DC28BF">
      <w:pPr>
        <w:pStyle w:val="aa"/>
      </w:pPr>
      <w:r>
        <w:tab/>
      </w:r>
      <w:r>
        <w:tab/>
      </w:r>
      <w:proofErr w:type="gramStart"/>
      <w:r>
        <w:t>return</w:t>
      </w:r>
      <w:proofErr w:type="gramEnd"/>
      <w:r>
        <w:t xml:space="preserve"> log(3) * pow(3, x) + 2;</w:t>
      </w:r>
    </w:p>
    <w:p w:rsidR="00DC28BF" w:rsidRDefault="00DC28BF" w:rsidP="00DC28BF">
      <w:pPr>
        <w:pStyle w:val="aa"/>
      </w:pP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var</w:t>
      </w:r>
      <w:proofErr w:type="spellEnd"/>
      <w:r>
        <w:t xml:space="preserve"> == 3)</w:t>
      </w:r>
    </w:p>
    <w:p w:rsidR="00DC28BF" w:rsidRDefault="00DC28BF" w:rsidP="00DC28BF">
      <w:pPr>
        <w:pStyle w:val="aa"/>
      </w:pPr>
      <w:r>
        <w:tab/>
      </w:r>
      <w:r>
        <w:tab/>
      </w:r>
      <w:proofErr w:type="gramStart"/>
      <w:r>
        <w:t>return</w:t>
      </w:r>
      <w:proofErr w:type="gramEnd"/>
      <w:r>
        <w:t xml:space="preserve"> log(5) * pow(5, x);</w:t>
      </w:r>
    </w:p>
    <w:p w:rsidR="00DC28BF" w:rsidRDefault="00DC28BF" w:rsidP="00DC28BF">
      <w:pPr>
        <w:pStyle w:val="aa"/>
      </w:pPr>
      <w:r>
        <w:tab/>
      </w:r>
      <w:proofErr w:type="gramStart"/>
      <w:r>
        <w:t>else</w:t>
      </w:r>
      <w:proofErr w:type="gramEnd"/>
    </w:p>
    <w:p w:rsidR="00DC28BF" w:rsidRDefault="00DC28BF" w:rsidP="00DC28BF">
      <w:pPr>
        <w:pStyle w:val="aa"/>
      </w:pPr>
      <w:r>
        <w:tab/>
      </w:r>
      <w:r>
        <w:tab/>
      </w:r>
      <w:proofErr w:type="gramStart"/>
      <w:r>
        <w:t>return</w:t>
      </w:r>
      <w:proofErr w:type="gramEnd"/>
      <w:r>
        <w:t xml:space="preserve"> log(3) * pow(3, x) - 2;</w:t>
      </w:r>
    </w:p>
    <w:p w:rsidR="00DC28BF" w:rsidRDefault="00DC28BF" w:rsidP="00DC28BF">
      <w:pPr>
        <w:pStyle w:val="aa"/>
      </w:pPr>
      <w:r>
        <w:t>}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proofErr w:type="gramStart"/>
      <w:r>
        <w:t>void</w:t>
      </w:r>
      <w:proofErr w:type="gramEnd"/>
      <w:r>
        <w:t xml:space="preserve"> </w:t>
      </w:r>
      <w:proofErr w:type="spellStart"/>
      <w:r>
        <w:t>get_X_Y_Arr</w:t>
      </w:r>
      <w:proofErr w:type="spellEnd"/>
      <w:r>
        <w:t xml:space="preserve">(double* </w:t>
      </w:r>
      <w:proofErr w:type="spellStart"/>
      <w:r>
        <w:t>xArr</w:t>
      </w:r>
      <w:proofErr w:type="spellEnd"/>
      <w:r>
        <w:t xml:space="preserve">, double* xArr1, double* </w:t>
      </w:r>
      <w:proofErr w:type="spellStart"/>
      <w:r>
        <w:t>yArr</w:t>
      </w:r>
      <w:proofErr w:type="spellEnd"/>
      <w:r>
        <w:t>)</w:t>
      </w:r>
    </w:p>
    <w:p w:rsidR="00DC28BF" w:rsidRDefault="00DC28BF" w:rsidP="00DC28BF">
      <w:pPr>
        <w:pStyle w:val="aa"/>
      </w:pPr>
      <w:r>
        <w:t>{</w:t>
      </w:r>
    </w:p>
    <w:p w:rsidR="00DC28BF" w:rsidRDefault="00DC28BF" w:rsidP="00DC28BF">
      <w:pPr>
        <w:pStyle w:val="aa"/>
      </w:pPr>
      <w:r>
        <w:tab/>
      </w:r>
      <w:proofErr w:type="gramStart"/>
      <w:r>
        <w:t>double</w:t>
      </w:r>
      <w:proofErr w:type="gramEnd"/>
      <w:r>
        <w:t xml:space="preserve"> a = 1.0;</w:t>
      </w:r>
    </w:p>
    <w:p w:rsidR="00DC28BF" w:rsidRDefault="00DC28BF" w:rsidP="00DC28BF">
      <w:pPr>
        <w:pStyle w:val="aa"/>
      </w:pP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:rsidR="00DC28BF" w:rsidRDefault="00DC28BF" w:rsidP="00DC28BF">
      <w:pPr>
        <w:pStyle w:val="aa"/>
      </w:pPr>
      <w:r>
        <w:tab/>
        <w:t>{</w:t>
      </w:r>
    </w:p>
    <w:p w:rsidR="00DC28BF" w:rsidRDefault="00DC28BF" w:rsidP="00DC28BF">
      <w:pPr>
        <w:pStyle w:val="aa"/>
      </w:pPr>
      <w:r>
        <w:tab/>
      </w:r>
      <w:r>
        <w:tab/>
      </w:r>
      <w:proofErr w:type="spellStart"/>
      <w:proofErr w:type="gramStart"/>
      <w:r>
        <w:t>xArr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] = 1.0 + </w:t>
      </w:r>
      <w:proofErr w:type="spellStart"/>
      <w:r>
        <w:t>i</w:t>
      </w:r>
      <w:proofErr w:type="spellEnd"/>
      <w:r>
        <w:t xml:space="preserve"> * h;</w:t>
      </w:r>
    </w:p>
    <w:p w:rsidR="00DC28BF" w:rsidRDefault="00DC28BF" w:rsidP="00DC28BF">
      <w:pPr>
        <w:pStyle w:val="aa"/>
      </w:pPr>
      <w:r>
        <w:tab/>
        <w:t>}</w:t>
      </w:r>
    </w:p>
    <w:p w:rsidR="00DC28BF" w:rsidRDefault="00DC28BF" w:rsidP="00DC28BF">
      <w:pPr>
        <w:pStyle w:val="aa"/>
      </w:pPr>
      <w:r>
        <w:lastRenderedPageBreak/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- 1; </w:t>
      </w:r>
      <w:proofErr w:type="spellStart"/>
      <w:r>
        <w:t>i</w:t>
      </w:r>
      <w:proofErr w:type="spellEnd"/>
      <w:r>
        <w:t>++)</w:t>
      </w:r>
    </w:p>
    <w:p w:rsidR="00DC28BF" w:rsidRDefault="00DC28BF" w:rsidP="00DC28BF">
      <w:pPr>
        <w:pStyle w:val="aa"/>
      </w:pPr>
      <w:r>
        <w:tab/>
        <w:t>{</w:t>
      </w:r>
    </w:p>
    <w:p w:rsidR="00DC28BF" w:rsidRDefault="00DC28BF" w:rsidP="00DC28BF">
      <w:pPr>
        <w:pStyle w:val="aa"/>
      </w:pPr>
      <w:r>
        <w:tab/>
      </w:r>
      <w:r>
        <w:tab/>
      </w:r>
      <w:proofErr w:type="gramStart"/>
      <w:r>
        <w:t>xArr1[</w:t>
      </w:r>
      <w:proofErr w:type="spellStart"/>
      <w:proofErr w:type="gramEnd"/>
      <w:r>
        <w:t>i</w:t>
      </w:r>
      <w:proofErr w:type="spellEnd"/>
      <w:r>
        <w:t>] = 1.0 + (</w:t>
      </w:r>
      <w:proofErr w:type="spellStart"/>
      <w:r>
        <w:t>i</w:t>
      </w:r>
      <w:proofErr w:type="spellEnd"/>
      <w:r>
        <w:t xml:space="preserve"> + 0.5) * h;</w:t>
      </w:r>
    </w:p>
    <w:p w:rsidR="00DC28BF" w:rsidRDefault="00DC28BF" w:rsidP="00DC28BF">
      <w:pPr>
        <w:pStyle w:val="aa"/>
      </w:pPr>
      <w:r>
        <w:tab/>
        <w:t>}</w:t>
      </w:r>
    </w:p>
    <w:p w:rsidR="00DC28BF" w:rsidRDefault="00DC28BF" w:rsidP="00DC28BF">
      <w:pPr>
        <w:pStyle w:val="aa"/>
      </w:pP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:rsidR="00DC28BF" w:rsidRDefault="00DC28BF" w:rsidP="00DC28BF">
      <w:pPr>
        <w:pStyle w:val="aa"/>
      </w:pPr>
      <w:r>
        <w:tab/>
        <w:t>{</w:t>
      </w:r>
    </w:p>
    <w:p w:rsidR="00DC28BF" w:rsidRDefault="00DC28BF" w:rsidP="00DC28BF">
      <w:pPr>
        <w:pStyle w:val="aa"/>
      </w:pPr>
      <w:r>
        <w:tab/>
      </w:r>
      <w:r>
        <w:tab/>
      </w:r>
      <w:proofErr w:type="spellStart"/>
      <w:proofErr w:type="gramStart"/>
      <w:r>
        <w:t>yArr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] = F(</w:t>
      </w:r>
      <w:proofErr w:type="spellStart"/>
      <w:r>
        <w:t>xArr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:rsidR="00DC28BF" w:rsidRDefault="00DC28BF" w:rsidP="00DC28BF">
      <w:pPr>
        <w:pStyle w:val="aa"/>
      </w:pPr>
      <w:r>
        <w:tab/>
        <w:t>}</w:t>
      </w:r>
    </w:p>
    <w:p w:rsidR="00DC28BF" w:rsidRDefault="00DC28BF" w:rsidP="00DC28BF">
      <w:pPr>
        <w:pStyle w:val="aa"/>
      </w:pPr>
      <w:r>
        <w:t>}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 xml:space="preserve">// </w:t>
      </w:r>
      <w:proofErr w:type="spellStart"/>
      <w:r>
        <w:t>построение</w:t>
      </w:r>
      <w:proofErr w:type="spellEnd"/>
      <w:r>
        <w:t xml:space="preserve"> </w:t>
      </w:r>
      <w:proofErr w:type="spellStart"/>
      <w:r>
        <w:t>таблицы</w:t>
      </w:r>
      <w:proofErr w:type="spellEnd"/>
      <w:r>
        <w:t xml:space="preserve"> </w:t>
      </w:r>
      <w:proofErr w:type="spellStart"/>
      <w:r>
        <w:t>разделенных</w:t>
      </w:r>
      <w:proofErr w:type="spellEnd"/>
      <w:r>
        <w:t xml:space="preserve"> </w:t>
      </w:r>
      <w:proofErr w:type="spellStart"/>
      <w:r>
        <w:t>разностей</w:t>
      </w:r>
      <w:proofErr w:type="spellEnd"/>
    </w:p>
    <w:p w:rsidR="00DC28BF" w:rsidRDefault="00DC28BF" w:rsidP="00DC28BF">
      <w:pPr>
        <w:pStyle w:val="aa"/>
      </w:pPr>
      <w:proofErr w:type="gramStart"/>
      <w:r>
        <w:t>void</w:t>
      </w:r>
      <w:proofErr w:type="gramEnd"/>
      <w:r>
        <w:t xml:space="preserve"> </w:t>
      </w:r>
      <w:proofErr w:type="spellStart"/>
      <w:r>
        <w:t>FindDividedDifferenceMatrix</w:t>
      </w:r>
      <w:proofErr w:type="spellEnd"/>
      <w:r>
        <w:t xml:space="preserve">(double** </w:t>
      </w:r>
      <w:proofErr w:type="spellStart"/>
      <w:r>
        <w:t>DivDiff</w:t>
      </w:r>
      <w:proofErr w:type="spellEnd"/>
      <w:r>
        <w:t xml:space="preserve">, double* </w:t>
      </w:r>
      <w:proofErr w:type="spellStart"/>
      <w:r>
        <w:t>xArr</w:t>
      </w:r>
      <w:proofErr w:type="spellEnd"/>
      <w:r>
        <w:t xml:space="preserve">, double* </w:t>
      </w:r>
      <w:proofErr w:type="spellStart"/>
      <w:r>
        <w:t>yArr</w:t>
      </w:r>
      <w:proofErr w:type="spellEnd"/>
      <w:r>
        <w:t>)</w:t>
      </w:r>
    </w:p>
    <w:p w:rsidR="00DC28BF" w:rsidRDefault="00DC28BF" w:rsidP="00DC28BF">
      <w:pPr>
        <w:pStyle w:val="aa"/>
      </w:pPr>
      <w:r>
        <w:t>{</w:t>
      </w:r>
    </w:p>
    <w:p w:rsidR="00DC28BF" w:rsidRDefault="00DC28BF" w:rsidP="00DC28BF">
      <w:pPr>
        <w:pStyle w:val="aa"/>
      </w:pP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:rsidR="00DC28BF" w:rsidRDefault="00DC28BF" w:rsidP="00DC28BF">
      <w:pPr>
        <w:pStyle w:val="aa"/>
      </w:pPr>
      <w:r>
        <w:tab/>
        <w:t>{</w:t>
      </w:r>
    </w:p>
    <w:p w:rsidR="00DC28BF" w:rsidRDefault="00DC28BF" w:rsidP="00DC28BF">
      <w:pPr>
        <w:pStyle w:val="aa"/>
      </w:pPr>
      <w:r>
        <w:tab/>
      </w:r>
      <w:r>
        <w:tab/>
      </w:r>
      <w:proofErr w:type="spellStart"/>
      <w:r>
        <w:t>DivDiff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 xml:space="preserve">0] = </w:t>
      </w:r>
      <w:proofErr w:type="spellStart"/>
      <w:r>
        <w:t>xArr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DC28BF" w:rsidRDefault="00DC28BF" w:rsidP="00DC28BF">
      <w:pPr>
        <w:pStyle w:val="aa"/>
      </w:pPr>
      <w:r>
        <w:tab/>
      </w:r>
      <w:r>
        <w:tab/>
      </w:r>
      <w:proofErr w:type="spellStart"/>
      <w:r>
        <w:t>DivDiff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 xml:space="preserve">1] = </w:t>
      </w:r>
      <w:proofErr w:type="spellStart"/>
      <w:r>
        <w:t>yArr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DC28BF" w:rsidRDefault="00DC28BF" w:rsidP="00DC28BF">
      <w:pPr>
        <w:pStyle w:val="aa"/>
      </w:pPr>
      <w:r>
        <w:tab/>
        <w:t>}</w:t>
      </w:r>
    </w:p>
    <w:p w:rsidR="00DC28BF" w:rsidRDefault="00DC28BF" w:rsidP="00DC28BF">
      <w:pPr>
        <w:pStyle w:val="aa"/>
      </w:pP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j = 2; j &lt;= n; </w:t>
      </w:r>
      <w:proofErr w:type="spellStart"/>
      <w:r>
        <w:t>j++</w:t>
      </w:r>
      <w:proofErr w:type="spellEnd"/>
      <w:r>
        <w:t>)</w:t>
      </w:r>
    </w:p>
    <w:p w:rsidR="00DC28BF" w:rsidRDefault="00DC28BF" w:rsidP="00DC28BF">
      <w:pPr>
        <w:pStyle w:val="aa"/>
      </w:pPr>
      <w:r>
        <w:tab/>
        <w:t>{</w:t>
      </w:r>
    </w:p>
    <w:p w:rsidR="00DC28BF" w:rsidRDefault="00DC28BF" w:rsidP="00DC28BF">
      <w:pPr>
        <w:pStyle w:val="aa"/>
      </w:pPr>
      <w:r>
        <w:tab/>
      </w: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- j + 1; </w:t>
      </w:r>
      <w:proofErr w:type="spellStart"/>
      <w:r>
        <w:t>i</w:t>
      </w:r>
      <w:proofErr w:type="spellEnd"/>
      <w:r>
        <w:t>++)</w:t>
      </w:r>
    </w:p>
    <w:p w:rsidR="00DC28BF" w:rsidRDefault="00DC28BF" w:rsidP="00DC28BF">
      <w:pPr>
        <w:pStyle w:val="aa"/>
      </w:pPr>
      <w:r>
        <w:tab/>
      </w:r>
      <w:r>
        <w:tab/>
      </w:r>
      <w:r>
        <w:tab/>
      </w:r>
      <w:proofErr w:type="spellStart"/>
      <w:r>
        <w:t>DivDiff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>j] = (</w:t>
      </w:r>
      <w:proofErr w:type="spellStart"/>
      <w:r>
        <w:t>DivDiff</w:t>
      </w:r>
      <w:proofErr w:type="spellEnd"/>
      <w:r>
        <w:t>[</w:t>
      </w:r>
      <w:proofErr w:type="spellStart"/>
      <w:r>
        <w:t>i</w:t>
      </w:r>
      <w:proofErr w:type="spellEnd"/>
      <w:r>
        <w:t xml:space="preserve"> + 1][j - 1] - </w:t>
      </w:r>
      <w:proofErr w:type="spellStart"/>
      <w:r>
        <w:t>DivDiff</w:t>
      </w:r>
      <w:proofErr w:type="spellEnd"/>
      <w:r>
        <w:t>[</w:t>
      </w:r>
      <w:proofErr w:type="spellStart"/>
      <w:r>
        <w:t>i</w:t>
      </w:r>
      <w:proofErr w:type="spellEnd"/>
      <w:r>
        <w:t>][j - 1]) / (</w:t>
      </w:r>
      <w:proofErr w:type="spellStart"/>
      <w:r>
        <w:t>xArr</w:t>
      </w:r>
      <w:proofErr w:type="spellEnd"/>
      <w:r>
        <w:t>[</w:t>
      </w:r>
      <w:proofErr w:type="spellStart"/>
      <w:r>
        <w:t>i</w:t>
      </w:r>
      <w:proofErr w:type="spellEnd"/>
      <w:r>
        <w:t xml:space="preserve"> + j - 1] - </w:t>
      </w:r>
      <w:proofErr w:type="spellStart"/>
      <w:r>
        <w:t>xArr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:rsidR="00DC28BF" w:rsidRDefault="00DC28BF" w:rsidP="00DC28BF">
      <w:pPr>
        <w:pStyle w:val="aa"/>
      </w:pPr>
      <w:r>
        <w:tab/>
        <w:t>}</w:t>
      </w:r>
    </w:p>
    <w:p w:rsidR="00DC28BF" w:rsidRDefault="00DC28BF" w:rsidP="00DC28BF">
      <w:pPr>
        <w:pStyle w:val="aa"/>
      </w:pPr>
      <w:r>
        <w:t>}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proofErr w:type="gramStart"/>
      <w:r>
        <w:t>double</w:t>
      </w:r>
      <w:proofErr w:type="gramEnd"/>
      <w:r>
        <w:t xml:space="preserve"> fi0(double tau)</w:t>
      </w:r>
    </w:p>
    <w:p w:rsidR="00DC28BF" w:rsidRDefault="00DC28BF" w:rsidP="00DC28BF">
      <w:pPr>
        <w:pStyle w:val="aa"/>
      </w:pPr>
      <w:r>
        <w:t>{</w:t>
      </w:r>
    </w:p>
    <w:p w:rsidR="00DC28BF" w:rsidRDefault="00DC28BF" w:rsidP="00DC28BF">
      <w:pPr>
        <w:pStyle w:val="aa"/>
      </w:pPr>
      <w:r>
        <w:tab/>
      </w:r>
      <w:proofErr w:type="gramStart"/>
      <w:r>
        <w:t>return</w:t>
      </w:r>
      <w:proofErr w:type="gramEnd"/>
      <w:r>
        <w:t xml:space="preserve"> (1 + 2 * tau) * pow(1 - tau, 2);</w:t>
      </w:r>
    </w:p>
    <w:p w:rsidR="00DC28BF" w:rsidRDefault="00DC28BF" w:rsidP="00DC28BF">
      <w:pPr>
        <w:pStyle w:val="aa"/>
      </w:pPr>
      <w:r>
        <w:t>}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proofErr w:type="gramStart"/>
      <w:r>
        <w:t>double</w:t>
      </w:r>
      <w:proofErr w:type="gramEnd"/>
      <w:r>
        <w:t xml:space="preserve"> fi1(double tau)</w:t>
      </w:r>
    </w:p>
    <w:p w:rsidR="00DC28BF" w:rsidRDefault="00DC28BF" w:rsidP="00DC28BF">
      <w:pPr>
        <w:pStyle w:val="aa"/>
      </w:pPr>
      <w:r>
        <w:t>{</w:t>
      </w:r>
    </w:p>
    <w:p w:rsidR="00DC28BF" w:rsidRDefault="00DC28BF" w:rsidP="00DC28BF">
      <w:pPr>
        <w:pStyle w:val="aa"/>
      </w:pPr>
      <w:r>
        <w:tab/>
      </w:r>
      <w:proofErr w:type="gramStart"/>
      <w:r>
        <w:t>return</w:t>
      </w:r>
      <w:proofErr w:type="gramEnd"/>
      <w:r>
        <w:t xml:space="preserve"> tau * pow(1 - tau, 2);</w:t>
      </w:r>
    </w:p>
    <w:p w:rsidR="00DC28BF" w:rsidRDefault="00DC28BF" w:rsidP="00DC28BF">
      <w:pPr>
        <w:pStyle w:val="aa"/>
      </w:pPr>
      <w:r>
        <w:t>}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>//</w:t>
      </w:r>
      <w:proofErr w:type="spellStart"/>
      <w:r>
        <w:t>погрешность</w:t>
      </w:r>
      <w:proofErr w:type="spellEnd"/>
      <w:r>
        <w:t xml:space="preserve"> </w:t>
      </w:r>
      <w:proofErr w:type="spellStart"/>
      <w:r>
        <w:t>интерполяции</w:t>
      </w:r>
      <w:proofErr w:type="spellEnd"/>
      <w:r>
        <w:t xml:space="preserve"> </w:t>
      </w:r>
      <w:proofErr w:type="spellStart"/>
      <w:r>
        <w:t>сплайнами</w:t>
      </w:r>
      <w:proofErr w:type="spellEnd"/>
    </w:p>
    <w:p w:rsidR="00DC28BF" w:rsidRDefault="00DC28BF" w:rsidP="00DC28BF">
      <w:pPr>
        <w:pStyle w:val="aa"/>
      </w:pPr>
      <w:proofErr w:type="gramStart"/>
      <w:r>
        <w:t>double</w:t>
      </w:r>
      <w:proofErr w:type="gramEnd"/>
      <w:r>
        <w:t xml:space="preserve"> </w:t>
      </w:r>
      <w:proofErr w:type="spellStart"/>
      <w:r>
        <w:t>FindErrorForSpline</w:t>
      </w:r>
      <w:proofErr w:type="spellEnd"/>
      <w:r>
        <w:t>(double M4, double M5)</w:t>
      </w:r>
    </w:p>
    <w:p w:rsidR="00DC28BF" w:rsidRDefault="00DC28BF" w:rsidP="00DC28BF">
      <w:pPr>
        <w:pStyle w:val="aa"/>
      </w:pPr>
      <w:r>
        <w:t>{</w:t>
      </w:r>
    </w:p>
    <w:p w:rsidR="00DC28BF" w:rsidRDefault="00DC28BF" w:rsidP="00DC28BF">
      <w:pPr>
        <w:pStyle w:val="aa"/>
      </w:pPr>
      <w:r>
        <w:tab/>
      </w:r>
      <w:proofErr w:type="gramStart"/>
      <w:r>
        <w:t>return</w:t>
      </w:r>
      <w:proofErr w:type="gramEnd"/>
      <w:r>
        <w:t xml:space="preserve"> (M4 / 384 + M5 * h / 240) * pow(h, 4);</w:t>
      </w:r>
    </w:p>
    <w:p w:rsidR="00DC28BF" w:rsidRDefault="00DC28BF" w:rsidP="00DC28BF">
      <w:pPr>
        <w:pStyle w:val="aa"/>
      </w:pPr>
      <w:r>
        <w:t>}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 xml:space="preserve">// </w:t>
      </w:r>
      <w:proofErr w:type="spellStart"/>
      <w:r>
        <w:t>Метод</w:t>
      </w:r>
      <w:proofErr w:type="spellEnd"/>
      <w:r>
        <w:t xml:space="preserve"> </w:t>
      </w:r>
      <w:proofErr w:type="spellStart"/>
      <w:r>
        <w:t>прогонки</w:t>
      </w:r>
      <w:proofErr w:type="spellEnd"/>
      <w:r>
        <w:t xml:space="preserve"> </w:t>
      </w:r>
    </w:p>
    <w:p w:rsidR="00DC28BF" w:rsidRDefault="00DC28BF" w:rsidP="00DC28BF">
      <w:pPr>
        <w:pStyle w:val="aa"/>
      </w:pPr>
      <w:proofErr w:type="spellStart"/>
      <w:proofErr w:type="gramStart"/>
      <w:r>
        <w:t>myVector</w:t>
      </w:r>
      <w:proofErr w:type="spellEnd"/>
      <w:proofErr w:type="gramEnd"/>
      <w:r>
        <w:t xml:space="preserve"> </w:t>
      </w:r>
      <w:proofErr w:type="spellStart"/>
      <w:r>
        <w:t>SweepMethod</w:t>
      </w:r>
      <w:proofErr w:type="spellEnd"/>
      <w:r>
        <w:t>(</w:t>
      </w:r>
      <w:proofErr w:type="spellStart"/>
      <w:r>
        <w:t>myMatrix</w:t>
      </w:r>
      <w:proofErr w:type="spellEnd"/>
      <w:r>
        <w:t xml:space="preserve"> m, </w:t>
      </w:r>
      <w:proofErr w:type="spellStart"/>
      <w:r>
        <w:t>myVector</w:t>
      </w:r>
      <w:proofErr w:type="spellEnd"/>
      <w:r>
        <w:t xml:space="preserve"> r,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const</w:t>
      </w:r>
      <w:proofErr w:type="spellEnd"/>
      <w:r>
        <w:t xml:space="preserve"> n)</w:t>
      </w:r>
    </w:p>
    <w:p w:rsidR="00DC28BF" w:rsidRDefault="00DC28BF" w:rsidP="00DC28BF">
      <w:pPr>
        <w:pStyle w:val="aa"/>
      </w:pPr>
      <w:r>
        <w:t>{</w:t>
      </w:r>
    </w:p>
    <w:p w:rsidR="00DC28BF" w:rsidRDefault="00DC28BF" w:rsidP="00DC28BF">
      <w:pPr>
        <w:pStyle w:val="aa"/>
      </w:pPr>
      <w:r>
        <w:tab/>
      </w:r>
      <w:proofErr w:type="gramStart"/>
      <w:r>
        <w:t>double</w:t>
      </w:r>
      <w:proofErr w:type="gramEnd"/>
      <w:r>
        <w:t xml:space="preserve"> y;</w:t>
      </w:r>
    </w:p>
    <w:p w:rsidR="00DC28BF" w:rsidRDefault="00DC28BF" w:rsidP="00DC28BF">
      <w:pPr>
        <w:pStyle w:val="aa"/>
      </w:pPr>
      <w:r>
        <w:tab/>
      </w:r>
      <w:proofErr w:type="spellStart"/>
      <w:proofErr w:type="gramStart"/>
      <w:r>
        <w:t>myVector</w:t>
      </w:r>
      <w:proofErr w:type="spellEnd"/>
      <w:proofErr w:type="gramEnd"/>
      <w:r>
        <w:t xml:space="preserve"> a(n + 1), B(n + 1), </w:t>
      </w:r>
      <w:proofErr w:type="spellStart"/>
      <w:r>
        <w:t>resV</w:t>
      </w:r>
      <w:proofErr w:type="spellEnd"/>
      <w:r>
        <w:t>(n + 1);</w:t>
      </w:r>
    </w:p>
    <w:p w:rsidR="00DC28BF" w:rsidRDefault="00DC28BF" w:rsidP="00DC28BF">
      <w:pPr>
        <w:pStyle w:val="aa"/>
      </w:pPr>
      <w:r>
        <w:tab/>
        <w:t xml:space="preserve">y = </w:t>
      </w:r>
      <w:proofErr w:type="gramStart"/>
      <w:r>
        <w:t>m[</w:t>
      </w:r>
      <w:proofErr w:type="gramEnd"/>
      <w:r>
        <w:t>0][0];</w:t>
      </w:r>
    </w:p>
    <w:p w:rsidR="00DC28BF" w:rsidRDefault="00DC28BF" w:rsidP="00DC28BF">
      <w:pPr>
        <w:pStyle w:val="aa"/>
      </w:pPr>
      <w:r>
        <w:tab/>
      </w:r>
      <w:proofErr w:type="gramStart"/>
      <w:r>
        <w:t>a[</w:t>
      </w:r>
      <w:proofErr w:type="gramEnd"/>
      <w:r>
        <w:t>0] = -m[0][1] / y;</w:t>
      </w:r>
    </w:p>
    <w:p w:rsidR="00DC28BF" w:rsidRDefault="00DC28BF" w:rsidP="00DC28BF">
      <w:pPr>
        <w:pStyle w:val="aa"/>
      </w:pPr>
      <w:r>
        <w:tab/>
      </w:r>
      <w:proofErr w:type="gramStart"/>
      <w:r>
        <w:t>B[</w:t>
      </w:r>
      <w:proofErr w:type="gramEnd"/>
      <w:r>
        <w:t>0] = r[0] / y;</w:t>
      </w:r>
    </w:p>
    <w:p w:rsidR="00DC28BF" w:rsidRDefault="00DC28BF" w:rsidP="00DC28BF">
      <w:pPr>
        <w:pStyle w:val="aa"/>
      </w:pP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:rsidR="00DC28BF" w:rsidRDefault="00DC28BF" w:rsidP="00DC28BF">
      <w:pPr>
        <w:pStyle w:val="aa"/>
      </w:pPr>
      <w:r>
        <w:tab/>
      </w:r>
      <w:r>
        <w:tab/>
        <w:t>y = m[</w:t>
      </w:r>
      <w:proofErr w:type="spellStart"/>
      <w:r>
        <w:t>i</w:t>
      </w:r>
      <w:proofErr w:type="spellEnd"/>
      <w:proofErr w:type="gramStart"/>
      <w:r>
        <w:t>][</w:t>
      </w:r>
      <w:proofErr w:type="spellStart"/>
      <w:proofErr w:type="gramEnd"/>
      <w:r>
        <w:t>i</w:t>
      </w:r>
      <w:proofErr w:type="spellEnd"/>
      <w:r>
        <w:t>] + m[</w:t>
      </w:r>
      <w:proofErr w:type="spellStart"/>
      <w:r>
        <w:t>i</w:t>
      </w:r>
      <w:proofErr w:type="spellEnd"/>
      <w:r>
        <w:t>][</w:t>
      </w:r>
      <w:proofErr w:type="spellStart"/>
      <w:r>
        <w:t>i</w:t>
      </w:r>
      <w:proofErr w:type="spellEnd"/>
      <w:r>
        <w:t xml:space="preserve"> - 1] * a[</w:t>
      </w:r>
      <w:proofErr w:type="spellStart"/>
      <w:r>
        <w:t>i</w:t>
      </w:r>
      <w:proofErr w:type="spellEnd"/>
      <w:r>
        <w:t xml:space="preserve"> - 1];</w:t>
      </w:r>
    </w:p>
    <w:p w:rsidR="00DC28BF" w:rsidRDefault="00DC28BF" w:rsidP="00DC28BF">
      <w:pPr>
        <w:pStyle w:val="aa"/>
      </w:pPr>
      <w:r>
        <w:tab/>
      </w:r>
      <w:r>
        <w:tab/>
      </w:r>
      <w:proofErr w:type="gramStart"/>
      <w:r>
        <w:t>a[</w:t>
      </w:r>
      <w:proofErr w:type="spellStart"/>
      <w:proofErr w:type="gramEnd"/>
      <w:r>
        <w:t>i</w:t>
      </w:r>
      <w:proofErr w:type="spellEnd"/>
      <w:r>
        <w:t>] = -m[</w:t>
      </w:r>
      <w:proofErr w:type="spellStart"/>
      <w:r>
        <w:t>i</w:t>
      </w:r>
      <w:proofErr w:type="spellEnd"/>
      <w:r>
        <w:t>][</w:t>
      </w:r>
      <w:proofErr w:type="spellStart"/>
      <w:r>
        <w:t>i</w:t>
      </w:r>
      <w:proofErr w:type="spellEnd"/>
      <w:r>
        <w:t xml:space="preserve"> + 1] / y;</w:t>
      </w:r>
    </w:p>
    <w:p w:rsidR="00DC28BF" w:rsidRDefault="00DC28BF" w:rsidP="00DC28BF">
      <w:pPr>
        <w:pStyle w:val="aa"/>
      </w:pPr>
      <w:r>
        <w:lastRenderedPageBreak/>
        <w:tab/>
      </w:r>
      <w:r>
        <w:tab/>
        <w:t>B[</w:t>
      </w:r>
      <w:proofErr w:type="spellStart"/>
      <w:r>
        <w:t>i</w:t>
      </w:r>
      <w:proofErr w:type="spellEnd"/>
      <w:r>
        <w:t>] = (r[</w:t>
      </w:r>
      <w:proofErr w:type="spellStart"/>
      <w:r>
        <w:t>i</w:t>
      </w:r>
      <w:proofErr w:type="spellEnd"/>
      <w:r>
        <w:t>] - m[</w:t>
      </w:r>
      <w:proofErr w:type="spellStart"/>
      <w:r>
        <w:t>i</w:t>
      </w:r>
      <w:proofErr w:type="spellEnd"/>
      <w:proofErr w:type="gramStart"/>
      <w:r>
        <w:t>][</w:t>
      </w:r>
      <w:proofErr w:type="spellStart"/>
      <w:proofErr w:type="gramEnd"/>
      <w:r>
        <w:t>i</w:t>
      </w:r>
      <w:proofErr w:type="spellEnd"/>
      <w:r>
        <w:t xml:space="preserve"> - 1] * B[</w:t>
      </w:r>
      <w:proofErr w:type="spellStart"/>
      <w:r>
        <w:t>i</w:t>
      </w:r>
      <w:proofErr w:type="spellEnd"/>
      <w:r>
        <w:t xml:space="preserve"> - 1]) / y;</w:t>
      </w:r>
    </w:p>
    <w:p w:rsidR="00DC28BF" w:rsidRDefault="00DC28BF" w:rsidP="00DC28BF">
      <w:pPr>
        <w:pStyle w:val="aa"/>
      </w:pPr>
      <w:r>
        <w:tab/>
        <w:t>}</w:t>
      </w:r>
    </w:p>
    <w:p w:rsidR="00DC28BF" w:rsidRDefault="00DC28BF" w:rsidP="00DC28BF">
      <w:pPr>
        <w:pStyle w:val="aa"/>
      </w:pPr>
      <w:r>
        <w:tab/>
      </w:r>
      <w:proofErr w:type="spellStart"/>
      <w:proofErr w:type="gramStart"/>
      <w:r>
        <w:t>resV</w:t>
      </w:r>
      <w:proofErr w:type="spellEnd"/>
      <w:r>
        <w:t>[</w:t>
      </w:r>
      <w:proofErr w:type="gramEnd"/>
      <w:r>
        <w:t>n] = (r[n] - m[n][n - 1] * B[n - 1]) / (m[n][n] + m[n][n - 1] * a[n - 1]);</w:t>
      </w:r>
    </w:p>
    <w:p w:rsidR="00DC28BF" w:rsidRDefault="00DC28BF" w:rsidP="00DC28BF">
      <w:pPr>
        <w:pStyle w:val="aa"/>
      </w:pP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n - 1;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</w:t>
      </w:r>
    </w:p>
    <w:p w:rsidR="00DC28BF" w:rsidRDefault="00DC28BF" w:rsidP="00DC28BF">
      <w:pPr>
        <w:pStyle w:val="aa"/>
      </w:pPr>
      <w:r>
        <w:tab/>
        <w:t>{</w:t>
      </w:r>
    </w:p>
    <w:p w:rsidR="00DC28BF" w:rsidRDefault="00DC28BF" w:rsidP="00DC28BF">
      <w:pPr>
        <w:pStyle w:val="aa"/>
      </w:pPr>
      <w:r>
        <w:tab/>
      </w:r>
      <w:r>
        <w:tab/>
      </w:r>
      <w:proofErr w:type="spellStart"/>
      <w:proofErr w:type="gramStart"/>
      <w:r>
        <w:t>resV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] = a[</w:t>
      </w:r>
      <w:proofErr w:type="spellStart"/>
      <w:r>
        <w:t>i</w:t>
      </w:r>
      <w:proofErr w:type="spellEnd"/>
      <w:r>
        <w:t xml:space="preserve">] * </w:t>
      </w:r>
      <w:proofErr w:type="spellStart"/>
      <w:r>
        <w:t>resV</w:t>
      </w:r>
      <w:proofErr w:type="spellEnd"/>
      <w:r>
        <w:t>[</w:t>
      </w:r>
      <w:proofErr w:type="spellStart"/>
      <w:r>
        <w:t>i</w:t>
      </w:r>
      <w:proofErr w:type="spellEnd"/>
      <w:r>
        <w:t xml:space="preserve"> + 1] + B[</w:t>
      </w:r>
      <w:proofErr w:type="spellStart"/>
      <w:r>
        <w:t>i</w:t>
      </w:r>
      <w:proofErr w:type="spellEnd"/>
      <w:r>
        <w:t>];</w:t>
      </w:r>
    </w:p>
    <w:p w:rsidR="00DC28BF" w:rsidRDefault="00DC28BF" w:rsidP="00DC28BF">
      <w:pPr>
        <w:pStyle w:val="aa"/>
      </w:pPr>
      <w:r>
        <w:tab/>
        <w:t>}</w:t>
      </w:r>
    </w:p>
    <w:p w:rsidR="00DC28BF" w:rsidRDefault="00DC28BF" w:rsidP="00DC28BF">
      <w:pPr>
        <w:pStyle w:val="aa"/>
      </w:pP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resV</w:t>
      </w:r>
      <w:proofErr w:type="spellEnd"/>
      <w:r>
        <w:t>;</w:t>
      </w:r>
    </w:p>
    <w:p w:rsidR="00DC28BF" w:rsidRDefault="00DC28BF" w:rsidP="00DC28BF">
      <w:pPr>
        <w:pStyle w:val="aa"/>
      </w:pPr>
      <w:r>
        <w:t>}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>//</w:t>
      </w:r>
      <w:proofErr w:type="spellStart"/>
      <w:r>
        <w:t>Интерполяция</w:t>
      </w:r>
      <w:proofErr w:type="spellEnd"/>
      <w:r>
        <w:t xml:space="preserve"> </w:t>
      </w:r>
      <w:proofErr w:type="spellStart"/>
      <w:r>
        <w:t>кубическим</w:t>
      </w:r>
      <w:proofErr w:type="spellEnd"/>
      <w:r>
        <w:t xml:space="preserve"> </w:t>
      </w:r>
      <w:proofErr w:type="spellStart"/>
      <w:r>
        <w:t>сплайном</w:t>
      </w:r>
      <w:proofErr w:type="spellEnd"/>
    </w:p>
    <w:p w:rsidR="00DC28BF" w:rsidRDefault="00DC28BF" w:rsidP="00DC28BF">
      <w:pPr>
        <w:pStyle w:val="aa"/>
      </w:pPr>
      <w:proofErr w:type="gramStart"/>
      <w:r>
        <w:t>void</w:t>
      </w:r>
      <w:proofErr w:type="gramEnd"/>
      <w:r>
        <w:t xml:space="preserve"> </w:t>
      </w:r>
      <w:proofErr w:type="spellStart"/>
      <w:r>
        <w:t>SplineInterpolation</w:t>
      </w:r>
      <w:proofErr w:type="spellEnd"/>
      <w:r>
        <w:t>(double* xArr1, double* xArr2)</w:t>
      </w:r>
    </w:p>
    <w:p w:rsidR="00DC28BF" w:rsidRPr="00DC28BF" w:rsidRDefault="00DC28BF" w:rsidP="00DC28BF">
      <w:pPr>
        <w:pStyle w:val="aa"/>
        <w:rPr>
          <w:lang w:val="ru-RU"/>
        </w:rPr>
      </w:pPr>
      <w:r w:rsidRPr="00DC28BF">
        <w:rPr>
          <w:lang w:val="ru-RU"/>
        </w:rPr>
        <w:t>{</w:t>
      </w:r>
    </w:p>
    <w:p w:rsidR="00DC28BF" w:rsidRPr="00DC28BF" w:rsidRDefault="00DC28BF" w:rsidP="00DC28BF">
      <w:pPr>
        <w:pStyle w:val="aa"/>
        <w:rPr>
          <w:lang w:val="ru-RU"/>
        </w:rPr>
      </w:pPr>
      <w:r w:rsidRPr="00DC28BF">
        <w:rPr>
          <w:lang w:val="ru-RU"/>
        </w:rPr>
        <w:tab/>
      </w:r>
      <w:proofErr w:type="spellStart"/>
      <w:proofErr w:type="gramStart"/>
      <w:r>
        <w:t>cout</w:t>
      </w:r>
      <w:proofErr w:type="spellEnd"/>
      <w:proofErr w:type="gramEnd"/>
      <w:r w:rsidRPr="00DC28BF">
        <w:rPr>
          <w:lang w:val="ru-RU"/>
        </w:rPr>
        <w:t xml:space="preserve"> &lt;&lt; "\</w:t>
      </w:r>
      <w:r>
        <w:t>n</w:t>
      </w:r>
      <w:r w:rsidRPr="00DC28BF">
        <w:rPr>
          <w:lang w:val="ru-RU"/>
        </w:rPr>
        <w:t>Интерполяция кубическим сплайном\</w:t>
      </w:r>
      <w:r>
        <w:t>n</w:t>
      </w:r>
      <w:r w:rsidRPr="00DC28BF">
        <w:rPr>
          <w:lang w:val="ru-RU"/>
        </w:rPr>
        <w:t>";</w:t>
      </w:r>
    </w:p>
    <w:p w:rsidR="00DC28BF" w:rsidRPr="00DC28BF" w:rsidRDefault="00DC28BF" w:rsidP="00DC28BF">
      <w:pPr>
        <w:pStyle w:val="aa"/>
        <w:rPr>
          <w:lang w:val="ru-RU"/>
        </w:rPr>
      </w:pPr>
    </w:p>
    <w:p w:rsidR="00DC28BF" w:rsidRDefault="00DC28BF" w:rsidP="00DC28BF">
      <w:pPr>
        <w:pStyle w:val="aa"/>
      </w:pPr>
      <w:r w:rsidRPr="00DC28BF">
        <w:rPr>
          <w:lang w:val="ru-RU"/>
        </w:rPr>
        <w:tab/>
      </w:r>
      <w:proofErr w:type="gramStart"/>
      <w:r>
        <w:t>double</w:t>
      </w:r>
      <w:proofErr w:type="gramEnd"/>
      <w:r>
        <w:t>* m = new double[n];</w:t>
      </w:r>
    </w:p>
    <w:p w:rsidR="00DC28BF" w:rsidRDefault="00DC28BF" w:rsidP="00DC28BF">
      <w:pPr>
        <w:pStyle w:val="aa"/>
      </w:pPr>
      <w:r>
        <w:tab/>
      </w:r>
      <w:proofErr w:type="gramStart"/>
      <w:r>
        <w:t>double</w:t>
      </w:r>
      <w:proofErr w:type="gramEnd"/>
      <w:r>
        <w:t xml:space="preserve"> df0 = DF(1), </w:t>
      </w:r>
      <w:proofErr w:type="spellStart"/>
      <w:r>
        <w:t>dfn</w:t>
      </w:r>
      <w:proofErr w:type="spellEnd"/>
      <w:r>
        <w:t xml:space="preserve"> = DF(2);</w:t>
      </w:r>
    </w:p>
    <w:p w:rsidR="00DC28BF" w:rsidRDefault="00DC28BF" w:rsidP="00DC28BF">
      <w:pPr>
        <w:pStyle w:val="aa"/>
      </w:pPr>
    </w:p>
    <w:p w:rsidR="00DC28BF" w:rsidRPr="00DC28BF" w:rsidRDefault="00DC28BF" w:rsidP="00DC28BF">
      <w:pPr>
        <w:pStyle w:val="aa"/>
        <w:rPr>
          <w:lang w:val="ru-RU"/>
        </w:rPr>
      </w:pPr>
      <w:r>
        <w:tab/>
      </w:r>
      <w:proofErr w:type="gramStart"/>
      <w:r>
        <w:t>m</w:t>
      </w:r>
      <w:r w:rsidRPr="00DC28BF">
        <w:rPr>
          <w:lang w:val="ru-RU"/>
        </w:rPr>
        <w:t>[</w:t>
      </w:r>
      <w:proofErr w:type="gramEnd"/>
      <w:r w:rsidRPr="00DC28BF">
        <w:rPr>
          <w:lang w:val="ru-RU"/>
        </w:rPr>
        <w:t xml:space="preserve">0] = </w:t>
      </w:r>
      <w:proofErr w:type="spellStart"/>
      <w:r>
        <w:t>df</w:t>
      </w:r>
      <w:proofErr w:type="spellEnd"/>
      <w:r w:rsidRPr="00DC28BF">
        <w:rPr>
          <w:lang w:val="ru-RU"/>
        </w:rPr>
        <w:t>0;</w:t>
      </w:r>
    </w:p>
    <w:p w:rsidR="00DC28BF" w:rsidRPr="00DC28BF" w:rsidRDefault="00DC28BF" w:rsidP="00DC28BF">
      <w:pPr>
        <w:pStyle w:val="aa"/>
        <w:rPr>
          <w:lang w:val="ru-RU"/>
        </w:rPr>
      </w:pPr>
      <w:r w:rsidRPr="00DC28BF">
        <w:rPr>
          <w:lang w:val="ru-RU"/>
        </w:rPr>
        <w:tab/>
      </w:r>
      <w:proofErr w:type="gramStart"/>
      <w:r>
        <w:t>m</w:t>
      </w:r>
      <w:r w:rsidRPr="00DC28BF">
        <w:rPr>
          <w:lang w:val="ru-RU"/>
        </w:rPr>
        <w:t>[</w:t>
      </w:r>
      <w:proofErr w:type="gramEnd"/>
      <w:r>
        <w:t>n</w:t>
      </w:r>
      <w:r w:rsidRPr="00DC28BF">
        <w:rPr>
          <w:lang w:val="ru-RU"/>
        </w:rPr>
        <w:t xml:space="preserve"> - 1] = </w:t>
      </w:r>
      <w:proofErr w:type="spellStart"/>
      <w:r>
        <w:t>dfn</w:t>
      </w:r>
      <w:proofErr w:type="spellEnd"/>
      <w:r w:rsidRPr="00DC28BF">
        <w:rPr>
          <w:lang w:val="ru-RU"/>
        </w:rPr>
        <w:t>;</w:t>
      </w:r>
    </w:p>
    <w:p w:rsidR="00DC28BF" w:rsidRPr="00DC28BF" w:rsidRDefault="00DC28BF" w:rsidP="00DC28BF">
      <w:pPr>
        <w:pStyle w:val="aa"/>
        <w:rPr>
          <w:lang w:val="ru-RU"/>
        </w:rPr>
      </w:pPr>
    </w:p>
    <w:p w:rsidR="00DC28BF" w:rsidRPr="00DC28BF" w:rsidRDefault="00DC28BF" w:rsidP="00DC28BF">
      <w:pPr>
        <w:pStyle w:val="aa"/>
        <w:rPr>
          <w:lang w:val="ru-RU"/>
        </w:rPr>
      </w:pPr>
      <w:r w:rsidRPr="00DC28BF">
        <w:rPr>
          <w:lang w:val="ru-RU"/>
        </w:rPr>
        <w:tab/>
        <w:t xml:space="preserve">// находим параметры </w:t>
      </w:r>
      <w:r>
        <w:t>m</w:t>
      </w:r>
      <w:r w:rsidRPr="00DC28BF">
        <w:rPr>
          <w:lang w:val="ru-RU"/>
        </w:rPr>
        <w:t xml:space="preserve"> методом прогонки</w:t>
      </w:r>
    </w:p>
    <w:p w:rsidR="00DC28BF" w:rsidRDefault="00DC28BF" w:rsidP="00DC28BF">
      <w:pPr>
        <w:pStyle w:val="aa"/>
      </w:pPr>
      <w:r w:rsidRPr="00DC28BF">
        <w:rPr>
          <w:lang w:val="ru-RU"/>
        </w:rPr>
        <w:tab/>
      </w:r>
      <w:proofErr w:type="gramStart"/>
      <w:r>
        <w:t>double</w:t>
      </w:r>
      <w:proofErr w:type="gramEnd"/>
      <w:r>
        <w:t>* alpha = new double[n];</w:t>
      </w:r>
    </w:p>
    <w:p w:rsidR="00DC28BF" w:rsidRDefault="00DC28BF" w:rsidP="00DC28BF">
      <w:pPr>
        <w:pStyle w:val="aa"/>
      </w:pPr>
      <w:r>
        <w:tab/>
      </w:r>
      <w:proofErr w:type="gramStart"/>
      <w:r>
        <w:t>double</w:t>
      </w:r>
      <w:proofErr w:type="gramEnd"/>
      <w:r>
        <w:t>* beta = new double[n];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</w:r>
      <w:proofErr w:type="gramStart"/>
      <w:r>
        <w:t>alpha[</w:t>
      </w:r>
      <w:proofErr w:type="gramEnd"/>
      <w:r>
        <w:t>1] = 0;</w:t>
      </w:r>
    </w:p>
    <w:p w:rsidR="00DC28BF" w:rsidRDefault="00DC28BF" w:rsidP="00DC28BF">
      <w:pPr>
        <w:pStyle w:val="aa"/>
      </w:pPr>
      <w:r>
        <w:tab/>
      </w:r>
      <w:proofErr w:type="gramStart"/>
      <w:r>
        <w:t>beta[</w:t>
      </w:r>
      <w:proofErr w:type="gramEnd"/>
      <w:r>
        <w:t>1] = df0;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j = 1; j &lt; n - 1; </w:t>
      </w:r>
      <w:proofErr w:type="spellStart"/>
      <w:r>
        <w:t>j++</w:t>
      </w:r>
      <w:proofErr w:type="spellEnd"/>
      <w:r>
        <w:t>)</w:t>
      </w:r>
    </w:p>
    <w:p w:rsidR="00DC28BF" w:rsidRDefault="00DC28BF" w:rsidP="00DC28BF">
      <w:pPr>
        <w:pStyle w:val="aa"/>
      </w:pPr>
      <w:r>
        <w:tab/>
        <w:t>{</w:t>
      </w:r>
    </w:p>
    <w:p w:rsidR="00DC28BF" w:rsidRDefault="00DC28BF" w:rsidP="00DC28BF">
      <w:pPr>
        <w:pStyle w:val="aa"/>
      </w:pPr>
      <w:r>
        <w:tab/>
      </w:r>
      <w:r>
        <w:tab/>
      </w:r>
      <w:proofErr w:type="gramStart"/>
      <w:r>
        <w:t>alpha[</w:t>
      </w:r>
      <w:proofErr w:type="gramEnd"/>
      <w:r>
        <w:t>j + 1] = -1 / (4 + alpha[j]);</w:t>
      </w:r>
    </w:p>
    <w:p w:rsidR="00DC28BF" w:rsidRDefault="00DC28BF" w:rsidP="00DC28BF">
      <w:pPr>
        <w:pStyle w:val="aa"/>
      </w:pPr>
      <w:r>
        <w:tab/>
      </w:r>
      <w:r>
        <w:tab/>
      </w:r>
      <w:proofErr w:type="gramStart"/>
      <w:r>
        <w:t>beta[</w:t>
      </w:r>
      <w:proofErr w:type="gramEnd"/>
      <w:r>
        <w:t>j + 1] = (3 * (F(xArr1[j + 1]) - F(xArr1[j - 1])) / h - beta[j]) / (4 + alpha[j]);</w:t>
      </w:r>
    </w:p>
    <w:p w:rsidR="00DC28BF" w:rsidRDefault="00DC28BF" w:rsidP="00DC28BF">
      <w:pPr>
        <w:pStyle w:val="aa"/>
      </w:pPr>
      <w:r>
        <w:tab/>
        <w:t>}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j = n - 2; j &gt;= 0; j--)</w:t>
      </w:r>
    </w:p>
    <w:p w:rsidR="00DC28BF" w:rsidRDefault="00DC28BF" w:rsidP="00DC28BF">
      <w:pPr>
        <w:pStyle w:val="aa"/>
      </w:pPr>
      <w:r>
        <w:tab/>
      </w:r>
      <w:r>
        <w:tab/>
      </w:r>
      <w:proofErr w:type="gramStart"/>
      <w:r>
        <w:t>m[</w:t>
      </w:r>
      <w:proofErr w:type="gramEnd"/>
      <w:r>
        <w:t>j] = alpha[j + 1] * m[j + 1] + beta[j + 1];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  <w:t>/*for (</w:t>
      </w:r>
      <w:proofErr w:type="spellStart"/>
      <w:r>
        <w:t>int</w:t>
      </w:r>
      <w:proofErr w:type="spellEnd"/>
      <w:r>
        <w:t xml:space="preserve"> j = 1; j &lt; n - 1; </w:t>
      </w:r>
      <w:proofErr w:type="spellStart"/>
      <w:r>
        <w:t>j++</w:t>
      </w:r>
      <w:proofErr w:type="spellEnd"/>
      <w:r>
        <w:t>)</w:t>
      </w:r>
    </w:p>
    <w:p w:rsidR="00DC28BF" w:rsidRDefault="00DC28BF" w:rsidP="00DC28BF">
      <w:pPr>
        <w:pStyle w:val="aa"/>
      </w:pPr>
      <w:r>
        <w:tab/>
      </w:r>
      <w:r>
        <w:tab/>
      </w:r>
      <w:proofErr w:type="gramStart"/>
      <w:r>
        <w:t>m[</w:t>
      </w:r>
      <w:proofErr w:type="gramEnd"/>
      <w:r>
        <w:t>j] = (F(xArr1[j + 1]) - F(xArr1[j - 1])) / (2 * h);*/</w:t>
      </w:r>
    </w:p>
    <w:p w:rsidR="00DC28BF" w:rsidRDefault="00DC28BF" w:rsidP="00DC28BF">
      <w:pPr>
        <w:pStyle w:val="aa"/>
      </w:pPr>
    </w:p>
    <w:p w:rsidR="00DC28BF" w:rsidRPr="00DC28BF" w:rsidRDefault="00DC28BF" w:rsidP="00DC28BF">
      <w:pPr>
        <w:pStyle w:val="aa"/>
        <w:rPr>
          <w:lang w:val="ru-RU"/>
        </w:rPr>
      </w:pPr>
      <w:r>
        <w:tab/>
      </w:r>
      <w:r w:rsidRPr="00DC28BF">
        <w:rPr>
          <w:lang w:val="ru-RU"/>
        </w:rPr>
        <w:t>//наибольшее значение 4-й и 5-й производной достигается в точке х = 2</w:t>
      </w:r>
    </w:p>
    <w:p w:rsidR="00DC28BF" w:rsidRDefault="00DC28BF" w:rsidP="00DC28BF">
      <w:pPr>
        <w:pStyle w:val="aa"/>
      </w:pPr>
      <w:r w:rsidRPr="00DC28BF">
        <w:rPr>
          <w:lang w:val="ru-RU"/>
        </w:rPr>
        <w:tab/>
      </w:r>
      <w:proofErr w:type="gramStart"/>
      <w:r>
        <w:t>double</w:t>
      </w:r>
      <w:proofErr w:type="gramEnd"/>
      <w:r>
        <w:t xml:space="preserve"> M4, M5;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  <w:t>M4 = (</w:t>
      </w:r>
      <w:proofErr w:type="spellStart"/>
      <w:r>
        <w:t>var</w:t>
      </w:r>
      <w:proofErr w:type="spellEnd"/>
      <w:r>
        <w:t xml:space="preserve"> == 3</w:t>
      </w:r>
      <w:proofErr w:type="gramStart"/>
      <w:r>
        <w:t>) ?</w:t>
      </w:r>
      <w:proofErr w:type="gramEnd"/>
      <w:r>
        <w:t xml:space="preserve"> </w:t>
      </w:r>
      <w:proofErr w:type="gramStart"/>
      <w:r>
        <w:t>pow(</w:t>
      </w:r>
      <w:proofErr w:type="gramEnd"/>
      <w:r>
        <w:t>log(5), 4) * 25 : pow(log(3), 4) * 9;</w:t>
      </w:r>
    </w:p>
    <w:p w:rsidR="00DC28BF" w:rsidRDefault="00DC28BF" w:rsidP="00DC28BF">
      <w:pPr>
        <w:pStyle w:val="aa"/>
      </w:pPr>
      <w:r>
        <w:tab/>
        <w:t>M5 = (</w:t>
      </w:r>
      <w:proofErr w:type="spellStart"/>
      <w:r>
        <w:t>var</w:t>
      </w:r>
      <w:proofErr w:type="spellEnd"/>
      <w:r>
        <w:t xml:space="preserve"> == 3</w:t>
      </w:r>
      <w:proofErr w:type="gramStart"/>
      <w:r>
        <w:t>) ?</w:t>
      </w:r>
      <w:proofErr w:type="gramEnd"/>
      <w:r>
        <w:t xml:space="preserve"> </w:t>
      </w:r>
      <w:proofErr w:type="gramStart"/>
      <w:r>
        <w:t>pow(</w:t>
      </w:r>
      <w:proofErr w:type="gramEnd"/>
      <w:r>
        <w:t>log(5), 5) * 25 : pow(log(3), 5) * 9;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"M5 = " &lt;&lt; M5 &lt;&lt; "\nM4 = " &lt;&lt; M4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DC28BF" w:rsidRDefault="00DC28BF" w:rsidP="00DC28BF">
      <w:pPr>
        <w:pStyle w:val="aa"/>
      </w:pPr>
    </w:p>
    <w:p w:rsidR="00DC28BF" w:rsidRPr="00DC28BF" w:rsidRDefault="00DC28BF" w:rsidP="00DC28BF">
      <w:pPr>
        <w:pStyle w:val="aa"/>
        <w:rPr>
          <w:lang w:val="ru-RU"/>
        </w:rPr>
      </w:pPr>
      <w:r>
        <w:tab/>
      </w:r>
      <w:r w:rsidRPr="00DC28BF">
        <w:rPr>
          <w:lang w:val="ru-RU"/>
        </w:rPr>
        <w:t>// оценка погрешности аппроксимации 1-й производной</w:t>
      </w:r>
    </w:p>
    <w:p w:rsidR="00DC28BF" w:rsidRPr="00DC28BF" w:rsidRDefault="00DC28BF" w:rsidP="00DC28BF">
      <w:pPr>
        <w:pStyle w:val="aa"/>
        <w:rPr>
          <w:lang w:val="ru-RU"/>
        </w:rPr>
      </w:pPr>
      <w:r w:rsidRPr="00DC28BF">
        <w:rPr>
          <w:lang w:val="ru-RU"/>
        </w:rPr>
        <w:tab/>
      </w:r>
      <w:proofErr w:type="spellStart"/>
      <w:proofErr w:type="gramStart"/>
      <w:r>
        <w:t>cout</w:t>
      </w:r>
      <w:proofErr w:type="spellEnd"/>
      <w:proofErr w:type="gramEnd"/>
      <w:r w:rsidRPr="00DC28BF">
        <w:rPr>
          <w:lang w:val="ru-RU"/>
        </w:rPr>
        <w:t xml:space="preserve"> &lt;&lt; " </w:t>
      </w:r>
      <w:r>
        <w:t>x</w:t>
      </w:r>
      <w:r w:rsidRPr="00DC28BF">
        <w:rPr>
          <w:lang w:val="ru-RU"/>
        </w:rPr>
        <w:t>[</w:t>
      </w:r>
      <w:proofErr w:type="spellStart"/>
      <w:r>
        <w:t>i</w:t>
      </w:r>
      <w:proofErr w:type="spellEnd"/>
      <w:r w:rsidRPr="00DC28BF">
        <w:rPr>
          <w:lang w:val="ru-RU"/>
        </w:rPr>
        <w:t xml:space="preserve">] | " &lt;&lt; " </w:t>
      </w:r>
      <w:proofErr w:type="spellStart"/>
      <w:r>
        <w:t>df</w:t>
      </w:r>
      <w:proofErr w:type="spellEnd"/>
      <w:r w:rsidRPr="00DC28BF">
        <w:rPr>
          <w:lang w:val="ru-RU"/>
        </w:rPr>
        <w:t>/</w:t>
      </w:r>
      <w:r>
        <w:t>dx</w:t>
      </w:r>
      <w:r w:rsidRPr="00DC28BF">
        <w:rPr>
          <w:lang w:val="ru-RU"/>
        </w:rPr>
        <w:t>(</w:t>
      </w:r>
      <w:r>
        <w:t>x</w:t>
      </w:r>
      <w:r w:rsidRPr="00DC28BF">
        <w:rPr>
          <w:lang w:val="ru-RU"/>
        </w:rPr>
        <w:t>[</w:t>
      </w:r>
      <w:proofErr w:type="spellStart"/>
      <w:r>
        <w:t>i</w:t>
      </w:r>
      <w:proofErr w:type="spellEnd"/>
      <w:r w:rsidRPr="00DC28BF">
        <w:rPr>
          <w:lang w:val="ru-RU"/>
        </w:rPr>
        <w:t xml:space="preserve">]) " &lt;&lt; "  </w:t>
      </w:r>
      <w:r>
        <w:t>m</w:t>
      </w:r>
      <w:r w:rsidRPr="00DC28BF">
        <w:rPr>
          <w:lang w:val="ru-RU"/>
        </w:rPr>
        <w:t>[</w:t>
      </w:r>
      <w:proofErr w:type="spellStart"/>
      <w:r>
        <w:t>i</w:t>
      </w:r>
      <w:proofErr w:type="spellEnd"/>
      <w:r w:rsidRPr="00DC28BF">
        <w:rPr>
          <w:lang w:val="ru-RU"/>
        </w:rPr>
        <w:t xml:space="preserve">]   " &lt;&lt; " </w:t>
      </w:r>
      <w:r>
        <w:t>delta</w:t>
      </w:r>
      <w:r w:rsidRPr="00DC28BF">
        <w:rPr>
          <w:lang w:val="ru-RU"/>
        </w:rPr>
        <w:t xml:space="preserve"> " &lt;&lt; " оценка " &lt;&lt; </w:t>
      </w:r>
      <w:proofErr w:type="spellStart"/>
      <w:r>
        <w:t>endl</w:t>
      </w:r>
      <w:proofErr w:type="spellEnd"/>
      <w:r w:rsidRPr="00DC28BF">
        <w:rPr>
          <w:lang w:val="ru-RU"/>
        </w:rPr>
        <w:t>;</w:t>
      </w:r>
    </w:p>
    <w:p w:rsidR="00DC28BF" w:rsidRDefault="00DC28BF" w:rsidP="00DC28BF">
      <w:pPr>
        <w:pStyle w:val="aa"/>
      </w:pPr>
      <w:r w:rsidRPr="00DC28BF">
        <w:rPr>
          <w:lang w:val="ru-RU"/>
        </w:rP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:rsidR="00DC28BF" w:rsidRDefault="00DC28BF" w:rsidP="00DC28BF">
      <w:pPr>
        <w:pStyle w:val="aa"/>
      </w:pPr>
      <w:r>
        <w:lastRenderedPageBreak/>
        <w:tab/>
        <w:t>{</w:t>
      </w:r>
    </w:p>
    <w:p w:rsidR="00DC28BF" w:rsidRDefault="00DC28BF" w:rsidP="00DC28BF">
      <w:pPr>
        <w:pStyle w:val="aa"/>
      </w:pPr>
      <w:r>
        <w:tab/>
      </w:r>
      <w:r>
        <w:tab/>
      </w:r>
      <w:proofErr w:type="gramStart"/>
      <w:r>
        <w:t>double</w:t>
      </w:r>
      <w:proofErr w:type="gramEnd"/>
      <w:r>
        <w:t xml:space="preserve"> </w:t>
      </w:r>
      <w:proofErr w:type="spellStart"/>
      <w:r>
        <w:t>DF_xi</w:t>
      </w:r>
      <w:proofErr w:type="spellEnd"/>
      <w:r>
        <w:t xml:space="preserve"> = DF(xArr1[</w:t>
      </w:r>
      <w:proofErr w:type="spellStart"/>
      <w:r>
        <w:t>i</w:t>
      </w:r>
      <w:proofErr w:type="spellEnd"/>
      <w:r>
        <w:t>]);</w:t>
      </w:r>
    </w:p>
    <w:p w:rsidR="00DC28BF" w:rsidRDefault="00DC28BF" w:rsidP="00DC28BF">
      <w:pPr>
        <w:pStyle w:val="aa"/>
      </w:pP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setprecision</w:t>
      </w:r>
      <w:proofErr w:type="spellEnd"/>
      <w:r>
        <w:t>(1) &lt;&lt; xArr1[</w:t>
      </w:r>
      <w:proofErr w:type="spellStart"/>
      <w:r>
        <w:t>i</w:t>
      </w:r>
      <w:proofErr w:type="spellEnd"/>
      <w:r>
        <w:t xml:space="preserve">] &lt;&lt; "   | " &lt;&lt; </w:t>
      </w:r>
      <w:proofErr w:type="spellStart"/>
      <w:r>
        <w:t>setprecision</w:t>
      </w:r>
      <w:proofErr w:type="spellEnd"/>
      <w:r>
        <w:t xml:space="preserve">(6) &lt;&lt; </w:t>
      </w:r>
      <w:proofErr w:type="spellStart"/>
      <w:r>
        <w:t>DF_xi</w:t>
      </w:r>
      <w:proofErr w:type="spellEnd"/>
      <w:r>
        <w:t xml:space="preserve"> &lt;&lt; " | " &lt;&lt; m[</w:t>
      </w:r>
      <w:proofErr w:type="spellStart"/>
      <w:r>
        <w:t>i</w:t>
      </w:r>
      <w:proofErr w:type="spellEnd"/>
      <w:r>
        <w:t>] &lt;&lt; " | " &lt;&lt;</w:t>
      </w:r>
    </w:p>
    <w:p w:rsidR="00DC28BF" w:rsidRDefault="00DC28BF" w:rsidP="00DC28BF">
      <w:pPr>
        <w:pStyle w:val="aa"/>
      </w:pPr>
      <w:r>
        <w:tab/>
      </w:r>
      <w:r>
        <w:tab/>
      </w:r>
      <w:r>
        <w:tab/>
      </w:r>
      <w:proofErr w:type="gramStart"/>
      <w:r>
        <w:t>abs(</w:t>
      </w:r>
      <w:proofErr w:type="spellStart"/>
      <w:proofErr w:type="gramEnd"/>
      <w:r>
        <w:t>DF_xi</w:t>
      </w:r>
      <w:proofErr w:type="spellEnd"/>
      <w:r>
        <w:t xml:space="preserve"> - m[</w:t>
      </w:r>
      <w:proofErr w:type="spellStart"/>
      <w:r>
        <w:t>i</w:t>
      </w:r>
      <w:proofErr w:type="spellEnd"/>
      <w:r>
        <w:t xml:space="preserve">]) &lt;&lt; " | " &lt;&lt; M5 / 60 * pow(h, 4) &lt;&lt; </w:t>
      </w:r>
      <w:proofErr w:type="spellStart"/>
      <w:r>
        <w:t>endl</w:t>
      </w:r>
      <w:proofErr w:type="spellEnd"/>
      <w:r>
        <w:t>;</w:t>
      </w:r>
    </w:p>
    <w:p w:rsidR="00DC28BF" w:rsidRDefault="00DC28BF" w:rsidP="00DC28BF">
      <w:pPr>
        <w:pStyle w:val="aa"/>
      </w:pPr>
      <w:r>
        <w:tab/>
        <w:t>}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  <w:t xml:space="preserve">// </w:t>
      </w:r>
      <w:proofErr w:type="spellStart"/>
      <w:r>
        <w:t>оценка</w:t>
      </w:r>
      <w:proofErr w:type="spellEnd"/>
      <w:r>
        <w:t xml:space="preserve"> </w:t>
      </w:r>
      <w:proofErr w:type="spellStart"/>
      <w:r>
        <w:t>погрешности</w:t>
      </w:r>
      <w:proofErr w:type="spellEnd"/>
      <w:r>
        <w:t xml:space="preserve"> </w:t>
      </w:r>
      <w:proofErr w:type="spellStart"/>
      <w:r>
        <w:t>аппроксимации</w:t>
      </w:r>
      <w:proofErr w:type="spellEnd"/>
      <w:r>
        <w:t xml:space="preserve"> </w:t>
      </w:r>
      <w:proofErr w:type="spellStart"/>
      <w:r>
        <w:t>функции</w:t>
      </w:r>
      <w:proofErr w:type="spellEnd"/>
    </w:p>
    <w:p w:rsidR="00DC28BF" w:rsidRDefault="00DC28BF" w:rsidP="00DC28BF">
      <w:pPr>
        <w:pStyle w:val="aa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 xml:space="preserve"> &lt;&lt; " x  | " &lt;&lt; "   f(x)   " &lt;&lt; "   S31(</w:t>
      </w:r>
      <w:proofErr w:type="spellStart"/>
      <w:r>
        <w:t>f;x</w:t>
      </w:r>
      <w:proofErr w:type="spellEnd"/>
      <w:r>
        <w:t>) " &lt;&lt; " Abs(f(x)-S31(</w:t>
      </w:r>
      <w:proofErr w:type="spellStart"/>
      <w:r>
        <w:t>f;x</w:t>
      </w:r>
      <w:proofErr w:type="spellEnd"/>
      <w:r>
        <w:t xml:space="preserve">)) " &lt;&lt; " </w:t>
      </w:r>
      <w:proofErr w:type="spellStart"/>
      <w:r>
        <w:t>Оценка</w:t>
      </w:r>
      <w:proofErr w:type="spellEnd"/>
      <w:r>
        <w:t xml:space="preserve"> " &lt;&lt; </w:t>
      </w:r>
      <w:proofErr w:type="spellStart"/>
      <w:r>
        <w:t>endl</w:t>
      </w:r>
      <w:proofErr w:type="spellEnd"/>
      <w:r>
        <w:t>;</w:t>
      </w:r>
    </w:p>
    <w:p w:rsidR="00DC28BF" w:rsidRDefault="00DC28BF" w:rsidP="00DC28BF">
      <w:pPr>
        <w:pStyle w:val="aa"/>
      </w:pP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- 1; </w:t>
      </w:r>
      <w:proofErr w:type="spellStart"/>
      <w:r>
        <w:t>i</w:t>
      </w:r>
      <w:proofErr w:type="spellEnd"/>
      <w:r>
        <w:t>++)</w:t>
      </w:r>
    </w:p>
    <w:p w:rsidR="00DC28BF" w:rsidRDefault="00DC28BF" w:rsidP="00DC28BF">
      <w:pPr>
        <w:pStyle w:val="aa"/>
      </w:pPr>
      <w:r>
        <w:tab/>
        <w:t>{</w:t>
      </w:r>
    </w:p>
    <w:p w:rsidR="00DC28BF" w:rsidRDefault="00DC28BF" w:rsidP="00DC28BF">
      <w:pPr>
        <w:pStyle w:val="aa"/>
      </w:pPr>
      <w:r>
        <w:tab/>
      </w:r>
      <w:r>
        <w:tab/>
      </w:r>
      <w:proofErr w:type="gramStart"/>
      <w:r>
        <w:t>double</w:t>
      </w:r>
      <w:proofErr w:type="gramEnd"/>
      <w:r>
        <w:t xml:space="preserve"> tau = 0.5; // (xArr2[</w:t>
      </w:r>
      <w:proofErr w:type="spellStart"/>
      <w:r>
        <w:t>i</w:t>
      </w:r>
      <w:proofErr w:type="spellEnd"/>
      <w:r>
        <w:t>] - xArr1[</w:t>
      </w:r>
      <w:proofErr w:type="spellStart"/>
      <w:r>
        <w:t>i</w:t>
      </w:r>
      <w:proofErr w:type="spellEnd"/>
      <w:r>
        <w:t>]) / h;</w:t>
      </w:r>
    </w:p>
    <w:p w:rsidR="00DC28BF" w:rsidRDefault="00DC28BF" w:rsidP="00DC28BF">
      <w:pPr>
        <w:pStyle w:val="aa"/>
      </w:pPr>
      <w:r>
        <w:tab/>
      </w:r>
      <w:r>
        <w:tab/>
      </w:r>
      <w:proofErr w:type="gramStart"/>
      <w:r>
        <w:t>double</w:t>
      </w:r>
      <w:proofErr w:type="gramEnd"/>
      <w:r>
        <w:t xml:space="preserve"> S = fi0(tau) * F(xArr1[</w:t>
      </w:r>
      <w:proofErr w:type="spellStart"/>
      <w:r>
        <w:t>i</w:t>
      </w:r>
      <w:proofErr w:type="spellEnd"/>
      <w:r>
        <w:t>]) + fi0(1 - tau) * F(xArr1[</w:t>
      </w:r>
      <w:proofErr w:type="spellStart"/>
      <w:r>
        <w:t>i</w:t>
      </w:r>
      <w:proofErr w:type="spellEnd"/>
      <w:r>
        <w:t xml:space="preserve"> + 1]) +</w:t>
      </w:r>
    </w:p>
    <w:p w:rsidR="00DC28BF" w:rsidRDefault="00DC28BF" w:rsidP="00DC28BF">
      <w:pPr>
        <w:pStyle w:val="aa"/>
      </w:pPr>
      <w:r>
        <w:tab/>
      </w:r>
      <w:r>
        <w:tab/>
      </w:r>
      <w:r>
        <w:tab/>
      </w:r>
      <w:proofErr w:type="gramStart"/>
      <w:r>
        <w:t>h</w:t>
      </w:r>
      <w:proofErr w:type="gramEnd"/>
      <w:r>
        <w:t xml:space="preserve"> * (fi1(tau) * m[</w:t>
      </w:r>
      <w:proofErr w:type="spellStart"/>
      <w:r>
        <w:t>i</w:t>
      </w:r>
      <w:proofErr w:type="spellEnd"/>
      <w:r>
        <w:t>] - fi1(1 - tau) * m[</w:t>
      </w:r>
      <w:proofErr w:type="spellStart"/>
      <w:r>
        <w:t>i</w:t>
      </w:r>
      <w:proofErr w:type="spellEnd"/>
      <w:r>
        <w:t xml:space="preserve"> + 1]);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</w:r>
      <w:r>
        <w:tab/>
      </w:r>
      <w:proofErr w:type="gramStart"/>
      <w:r>
        <w:t>double</w:t>
      </w:r>
      <w:proofErr w:type="gramEnd"/>
      <w:r>
        <w:t xml:space="preserve"> F_ = F(xArr2[</w:t>
      </w:r>
      <w:proofErr w:type="spellStart"/>
      <w:r>
        <w:t>i</w:t>
      </w:r>
      <w:proofErr w:type="spellEnd"/>
      <w:r>
        <w:t>]);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setprecision</w:t>
      </w:r>
      <w:proofErr w:type="spellEnd"/>
      <w:r>
        <w:t>(1) &lt;&lt; xArr2[</w:t>
      </w:r>
      <w:proofErr w:type="spellStart"/>
      <w:r>
        <w:t>i</w:t>
      </w:r>
      <w:proofErr w:type="spellEnd"/>
      <w:r>
        <w:t xml:space="preserve">] &lt;&lt; "  | " &lt;&lt; </w:t>
      </w:r>
      <w:proofErr w:type="spellStart"/>
      <w:r>
        <w:t>setprecision</w:t>
      </w:r>
      <w:proofErr w:type="spellEnd"/>
      <w:r>
        <w:t>(6) &lt;&lt; F_ &lt;&lt; " | " &lt;&lt;</w:t>
      </w:r>
    </w:p>
    <w:p w:rsidR="00DC28BF" w:rsidRDefault="00DC28BF" w:rsidP="00DC28BF">
      <w:pPr>
        <w:pStyle w:val="aa"/>
      </w:pPr>
      <w:r>
        <w:tab/>
      </w:r>
      <w:r>
        <w:tab/>
      </w:r>
      <w:r>
        <w:tab/>
        <w:t xml:space="preserve">S &lt;&lt; " | " &lt;&lt; </w:t>
      </w:r>
      <w:proofErr w:type="gramStart"/>
      <w:r>
        <w:t>abs(</w:t>
      </w:r>
      <w:proofErr w:type="gramEnd"/>
      <w:r>
        <w:t xml:space="preserve">F_ - S) &lt;&lt; " | " &lt;&lt; </w:t>
      </w:r>
      <w:proofErr w:type="spellStart"/>
      <w:r>
        <w:t>FindErrorForSpline</w:t>
      </w:r>
      <w:proofErr w:type="spellEnd"/>
      <w:r>
        <w:t xml:space="preserve">(M4, M5) &lt;&lt; </w:t>
      </w:r>
      <w:proofErr w:type="spellStart"/>
      <w:r>
        <w:t>endl</w:t>
      </w:r>
      <w:proofErr w:type="spellEnd"/>
      <w:r>
        <w:t>;</w:t>
      </w:r>
    </w:p>
    <w:p w:rsidR="00DC28BF" w:rsidRPr="00DC28BF" w:rsidRDefault="00DC28BF" w:rsidP="00DC28BF">
      <w:pPr>
        <w:pStyle w:val="aa"/>
        <w:rPr>
          <w:lang w:val="ru-RU"/>
        </w:rPr>
      </w:pPr>
      <w:r>
        <w:tab/>
      </w:r>
      <w:r w:rsidRPr="00DC28BF">
        <w:rPr>
          <w:lang w:val="ru-RU"/>
        </w:rPr>
        <w:t>}</w:t>
      </w:r>
    </w:p>
    <w:p w:rsidR="00DC28BF" w:rsidRPr="00DC28BF" w:rsidRDefault="00DC28BF" w:rsidP="00DC28BF">
      <w:pPr>
        <w:pStyle w:val="aa"/>
        <w:rPr>
          <w:lang w:val="ru-RU"/>
        </w:rPr>
      </w:pPr>
    </w:p>
    <w:p w:rsidR="00DC28BF" w:rsidRPr="00DC28BF" w:rsidRDefault="00DC28BF" w:rsidP="00DC28BF">
      <w:pPr>
        <w:pStyle w:val="aa"/>
        <w:rPr>
          <w:lang w:val="ru-RU"/>
        </w:rPr>
      </w:pPr>
      <w:r w:rsidRPr="00DC28BF">
        <w:rPr>
          <w:lang w:val="ru-RU"/>
        </w:rPr>
        <w:tab/>
        <w:t>//</w:t>
      </w:r>
      <w:r>
        <w:t>delete</w:t>
      </w:r>
      <w:r w:rsidRPr="00DC28BF">
        <w:rPr>
          <w:lang w:val="ru-RU"/>
        </w:rPr>
        <w:t xml:space="preserve">[] </w:t>
      </w:r>
      <w:r>
        <w:t>b</w:t>
      </w:r>
      <w:r w:rsidRPr="00DC28BF">
        <w:rPr>
          <w:lang w:val="ru-RU"/>
        </w:rPr>
        <w:t>1;</w:t>
      </w:r>
    </w:p>
    <w:p w:rsidR="00DC28BF" w:rsidRPr="00DC28BF" w:rsidRDefault="00DC28BF" w:rsidP="00DC28BF">
      <w:pPr>
        <w:pStyle w:val="aa"/>
        <w:rPr>
          <w:lang w:val="ru-RU"/>
        </w:rPr>
      </w:pPr>
      <w:r w:rsidRPr="00DC28BF">
        <w:rPr>
          <w:lang w:val="ru-RU"/>
        </w:rPr>
        <w:t>}</w:t>
      </w:r>
    </w:p>
    <w:p w:rsidR="00DC28BF" w:rsidRPr="00DC28BF" w:rsidRDefault="00DC28BF" w:rsidP="00DC28BF">
      <w:pPr>
        <w:pStyle w:val="aa"/>
        <w:rPr>
          <w:lang w:val="ru-RU"/>
        </w:rPr>
      </w:pPr>
    </w:p>
    <w:p w:rsidR="00DC28BF" w:rsidRPr="00DC28BF" w:rsidRDefault="00DC28BF" w:rsidP="00DC28BF">
      <w:pPr>
        <w:pStyle w:val="aa"/>
        <w:rPr>
          <w:lang w:val="ru-RU"/>
        </w:rPr>
      </w:pPr>
      <w:r w:rsidRPr="00DC28BF">
        <w:rPr>
          <w:lang w:val="ru-RU"/>
        </w:rPr>
        <w:t>//печать Таблицы разделенных разностей</w:t>
      </w:r>
    </w:p>
    <w:p w:rsidR="00DC28BF" w:rsidRPr="00DC28BF" w:rsidRDefault="00DC28BF" w:rsidP="00DC28BF">
      <w:pPr>
        <w:pStyle w:val="aa"/>
        <w:rPr>
          <w:lang w:val="ru-RU"/>
        </w:rPr>
      </w:pPr>
      <w:proofErr w:type="gramStart"/>
      <w:r>
        <w:t>void</w:t>
      </w:r>
      <w:proofErr w:type="gramEnd"/>
      <w:r w:rsidRPr="00DC28BF">
        <w:rPr>
          <w:lang w:val="ru-RU"/>
        </w:rPr>
        <w:t xml:space="preserve"> </w:t>
      </w:r>
      <w:proofErr w:type="spellStart"/>
      <w:r>
        <w:t>PrintDividedDifferenceMatrix</w:t>
      </w:r>
      <w:proofErr w:type="spellEnd"/>
      <w:r w:rsidRPr="00DC28BF">
        <w:rPr>
          <w:lang w:val="ru-RU"/>
        </w:rPr>
        <w:t>(</w:t>
      </w:r>
      <w:r>
        <w:t>double</w:t>
      </w:r>
      <w:r w:rsidRPr="00DC28BF">
        <w:rPr>
          <w:lang w:val="ru-RU"/>
        </w:rPr>
        <w:t xml:space="preserve">** </w:t>
      </w:r>
      <w:proofErr w:type="spellStart"/>
      <w:r>
        <w:t>DivDiff</w:t>
      </w:r>
      <w:proofErr w:type="spellEnd"/>
      <w:r w:rsidRPr="00DC28BF">
        <w:rPr>
          <w:lang w:val="ru-RU"/>
        </w:rPr>
        <w:t>)</w:t>
      </w:r>
    </w:p>
    <w:p w:rsidR="00DC28BF" w:rsidRPr="00DC28BF" w:rsidRDefault="00DC28BF" w:rsidP="00DC28BF">
      <w:pPr>
        <w:pStyle w:val="aa"/>
        <w:rPr>
          <w:lang w:val="ru-RU"/>
        </w:rPr>
      </w:pPr>
      <w:r w:rsidRPr="00DC28BF">
        <w:rPr>
          <w:lang w:val="ru-RU"/>
        </w:rPr>
        <w:t>{</w:t>
      </w:r>
    </w:p>
    <w:p w:rsidR="00DC28BF" w:rsidRPr="00DC28BF" w:rsidRDefault="00DC28BF" w:rsidP="00DC28BF">
      <w:pPr>
        <w:pStyle w:val="aa"/>
        <w:rPr>
          <w:lang w:val="ru-RU"/>
        </w:rPr>
      </w:pPr>
      <w:r w:rsidRPr="00DC28BF">
        <w:rPr>
          <w:lang w:val="ru-RU"/>
        </w:rPr>
        <w:tab/>
      </w:r>
      <w:proofErr w:type="spellStart"/>
      <w:proofErr w:type="gramStart"/>
      <w:r>
        <w:t>cout</w:t>
      </w:r>
      <w:proofErr w:type="spellEnd"/>
      <w:proofErr w:type="gramEnd"/>
      <w:r w:rsidRPr="00DC28BF">
        <w:rPr>
          <w:lang w:val="ru-RU"/>
        </w:rPr>
        <w:t xml:space="preserve"> &lt;&lt; "Таблица разделенных разностей:\</w:t>
      </w:r>
      <w:r>
        <w:t>n</w:t>
      </w:r>
      <w:r w:rsidRPr="00DC28BF">
        <w:rPr>
          <w:lang w:val="ru-RU"/>
        </w:rPr>
        <w:t>";</w:t>
      </w:r>
    </w:p>
    <w:p w:rsidR="00DC28BF" w:rsidRDefault="00DC28BF" w:rsidP="00DC28BF">
      <w:pPr>
        <w:pStyle w:val="aa"/>
      </w:pPr>
      <w:r w:rsidRPr="00DC28BF">
        <w:rPr>
          <w:lang w:val="ru-RU"/>
        </w:rP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:rsidR="00DC28BF" w:rsidRDefault="00DC28BF" w:rsidP="00DC28BF">
      <w:pPr>
        <w:pStyle w:val="aa"/>
      </w:pPr>
      <w:r>
        <w:tab/>
        <w:t>{</w:t>
      </w:r>
    </w:p>
    <w:p w:rsidR="00DC28BF" w:rsidRDefault="00DC28BF" w:rsidP="00DC28BF">
      <w:pPr>
        <w:pStyle w:val="aa"/>
      </w:pPr>
      <w:r>
        <w:tab/>
      </w: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j = 0; j &lt;= n - </w:t>
      </w:r>
      <w:proofErr w:type="spellStart"/>
      <w:r>
        <w:t>i</w:t>
      </w:r>
      <w:proofErr w:type="spellEnd"/>
      <w:r>
        <w:t xml:space="preserve">; </w:t>
      </w:r>
      <w:proofErr w:type="spellStart"/>
      <w:r>
        <w:t>j++</w:t>
      </w:r>
      <w:proofErr w:type="spellEnd"/>
      <w:r>
        <w:t>)</w:t>
      </w:r>
    </w:p>
    <w:p w:rsidR="00DC28BF" w:rsidRDefault="00DC28BF" w:rsidP="00DC28BF">
      <w:pPr>
        <w:pStyle w:val="aa"/>
      </w:pPr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fixed &lt;&lt; </w:t>
      </w:r>
      <w:proofErr w:type="spellStart"/>
      <w:r>
        <w:t>setprecision</w:t>
      </w:r>
      <w:proofErr w:type="spellEnd"/>
      <w:r>
        <w:t xml:space="preserve">(6) &lt;&lt; </w:t>
      </w:r>
      <w:proofErr w:type="spellStart"/>
      <w:r>
        <w:t>setw</w:t>
      </w:r>
      <w:proofErr w:type="spellEnd"/>
      <w:r>
        <w:t xml:space="preserve">(12) &lt;&lt; </w:t>
      </w:r>
      <w:proofErr w:type="spellStart"/>
      <w:r>
        <w:t>DivDiff</w:t>
      </w:r>
      <w:proofErr w:type="spellEnd"/>
      <w:r>
        <w:t>[</w:t>
      </w:r>
      <w:proofErr w:type="spellStart"/>
      <w:r>
        <w:t>i</w:t>
      </w:r>
      <w:proofErr w:type="spellEnd"/>
      <w:r>
        <w:t>][j];</w:t>
      </w:r>
    </w:p>
    <w:p w:rsidR="00DC28BF" w:rsidRPr="00DC28BF" w:rsidRDefault="00DC28BF" w:rsidP="00DC28BF">
      <w:pPr>
        <w:pStyle w:val="aa"/>
        <w:rPr>
          <w:lang w:val="ru-RU"/>
        </w:rPr>
      </w:pP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 w:rsidRPr="00DC28BF">
        <w:rPr>
          <w:lang w:val="ru-RU"/>
        </w:rPr>
        <w:t xml:space="preserve"> &lt;&lt; </w:t>
      </w:r>
      <w:proofErr w:type="spellStart"/>
      <w:r>
        <w:t>endl</w:t>
      </w:r>
      <w:proofErr w:type="spellEnd"/>
      <w:r w:rsidRPr="00DC28BF">
        <w:rPr>
          <w:lang w:val="ru-RU"/>
        </w:rPr>
        <w:t>;</w:t>
      </w:r>
    </w:p>
    <w:p w:rsidR="00DC28BF" w:rsidRPr="00DC28BF" w:rsidRDefault="00DC28BF" w:rsidP="00DC28BF">
      <w:pPr>
        <w:pStyle w:val="aa"/>
        <w:rPr>
          <w:lang w:val="ru-RU"/>
        </w:rPr>
      </w:pPr>
      <w:r w:rsidRPr="00DC28BF">
        <w:rPr>
          <w:lang w:val="ru-RU"/>
        </w:rPr>
        <w:tab/>
        <w:t>}</w:t>
      </w:r>
    </w:p>
    <w:p w:rsidR="00DC28BF" w:rsidRPr="00DC28BF" w:rsidRDefault="00DC28BF" w:rsidP="00DC28BF">
      <w:pPr>
        <w:pStyle w:val="aa"/>
        <w:rPr>
          <w:lang w:val="ru-RU"/>
        </w:rPr>
      </w:pPr>
      <w:r w:rsidRPr="00DC28BF">
        <w:rPr>
          <w:lang w:val="ru-RU"/>
        </w:rPr>
        <w:t>}</w:t>
      </w:r>
    </w:p>
    <w:p w:rsidR="00DC28BF" w:rsidRPr="00DC28BF" w:rsidRDefault="00DC28BF" w:rsidP="00DC28BF">
      <w:pPr>
        <w:pStyle w:val="aa"/>
        <w:rPr>
          <w:lang w:val="ru-RU"/>
        </w:rPr>
      </w:pPr>
    </w:p>
    <w:p w:rsidR="00DC28BF" w:rsidRPr="00DC28BF" w:rsidRDefault="00DC28BF" w:rsidP="00DC28BF">
      <w:pPr>
        <w:pStyle w:val="aa"/>
        <w:rPr>
          <w:lang w:val="ru-RU"/>
        </w:rPr>
      </w:pPr>
      <w:r w:rsidRPr="00DC28BF">
        <w:rPr>
          <w:lang w:val="ru-RU"/>
        </w:rPr>
        <w:t>// погрешность интерполяции по формуле Ньютона</w:t>
      </w:r>
    </w:p>
    <w:p w:rsidR="00DC28BF" w:rsidRDefault="00DC28BF" w:rsidP="00DC28BF">
      <w:pPr>
        <w:pStyle w:val="aa"/>
      </w:pPr>
      <w:proofErr w:type="gramStart"/>
      <w:r>
        <w:t>double</w:t>
      </w:r>
      <w:proofErr w:type="gramEnd"/>
      <w:r>
        <w:t xml:space="preserve"> </w:t>
      </w:r>
      <w:proofErr w:type="spellStart"/>
      <w:r>
        <w:t>FindErrorForNewton</w:t>
      </w:r>
      <w:proofErr w:type="spellEnd"/>
      <w:r>
        <w:t xml:space="preserve">(double x, double* </w:t>
      </w:r>
      <w:proofErr w:type="spellStart"/>
      <w:r>
        <w:t>xArr</w:t>
      </w:r>
      <w:proofErr w:type="spellEnd"/>
      <w:r>
        <w:t>, double M6)</w:t>
      </w:r>
    </w:p>
    <w:p w:rsidR="00DC28BF" w:rsidRDefault="00DC28BF" w:rsidP="00DC28BF">
      <w:pPr>
        <w:pStyle w:val="aa"/>
      </w:pPr>
      <w:r>
        <w:t>{</w:t>
      </w:r>
    </w:p>
    <w:p w:rsidR="00DC28BF" w:rsidRDefault="00DC28BF" w:rsidP="00DC28BF">
      <w:pPr>
        <w:pStyle w:val="aa"/>
      </w:pPr>
      <w:r>
        <w:tab/>
      </w:r>
      <w:proofErr w:type="gramStart"/>
      <w:r>
        <w:t>double</w:t>
      </w:r>
      <w:proofErr w:type="gramEnd"/>
      <w:r>
        <w:t xml:space="preserve"> w = 1;</w:t>
      </w:r>
    </w:p>
    <w:p w:rsidR="00DC28BF" w:rsidRDefault="00DC28BF" w:rsidP="00DC28BF">
      <w:pPr>
        <w:pStyle w:val="aa"/>
      </w:pP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:rsidR="00DC28BF" w:rsidRDefault="00DC28BF" w:rsidP="00DC28BF">
      <w:pPr>
        <w:pStyle w:val="aa"/>
      </w:pPr>
      <w:r>
        <w:tab/>
      </w:r>
      <w:r>
        <w:tab/>
      </w:r>
      <w:proofErr w:type="gramStart"/>
      <w:r>
        <w:t>w</w:t>
      </w:r>
      <w:proofErr w:type="gramEnd"/>
      <w:r>
        <w:t xml:space="preserve"> *= x - </w:t>
      </w:r>
      <w:proofErr w:type="spellStart"/>
      <w:r>
        <w:t>xArr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DC28BF" w:rsidRDefault="00DC28BF" w:rsidP="00DC28BF">
      <w:pPr>
        <w:pStyle w:val="aa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fact = 1;</w:t>
      </w:r>
    </w:p>
    <w:p w:rsidR="00DC28BF" w:rsidRDefault="00DC28BF" w:rsidP="00DC28BF">
      <w:pPr>
        <w:pStyle w:val="aa"/>
      </w:pP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 n + 1; </w:t>
      </w:r>
      <w:proofErr w:type="spellStart"/>
      <w:r>
        <w:t>i</w:t>
      </w:r>
      <w:proofErr w:type="spellEnd"/>
      <w:r>
        <w:t>++)</w:t>
      </w:r>
    </w:p>
    <w:p w:rsidR="00DC28BF" w:rsidRDefault="00DC28BF" w:rsidP="00DC28BF">
      <w:pPr>
        <w:pStyle w:val="aa"/>
      </w:pPr>
      <w:r>
        <w:tab/>
      </w:r>
      <w:r>
        <w:tab/>
      </w:r>
      <w:proofErr w:type="gramStart"/>
      <w:r>
        <w:t>fact</w:t>
      </w:r>
      <w:proofErr w:type="gramEnd"/>
      <w:r>
        <w:t xml:space="preserve"> *= </w:t>
      </w:r>
      <w:proofErr w:type="spellStart"/>
      <w:r>
        <w:t>i</w:t>
      </w:r>
      <w:proofErr w:type="spellEnd"/>
      <w:r>
        <w:t>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</w:r>
      <w:proofErr w:type="gramStart"/>
      <w:r>
        <w:t>return</w:t>
      </w:r>
      <w:proofErr w:type="gramEnd"/>
      <w:r>
        <w:t xml:space="preserve"> M6 * abs(w) / fact;</w:t>
      </w:r>
    </w:p>
    <w:p w:rsidR="00DC28BF" w:rsidRDefault="00DC28BF" w:rsidP="00DC28BF">
      <w:pPr>
        <w:pStyle w:val="aa"/>
      </w:pPr>
      <w:r>
        <w:t>}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>//Newton</w:t>
      </w:r>
    </w:p>
    <w:p w:rsidR="00DC28BF" w:rsidRDefault="00DC28BF" w:rsidP="00DC28BF">
      <w:pPr>
        <w:pStyle w:val="aa"/>
      </w:pPr>
      <w:proofErr w:type="gramStart"/>
      <w:r>
        <w:t>void</w:t>
      </w:r>
      <w:proofErr w:type="gramEnd"/>
      <w:r>
        <w:t xml:space="preserve"> Newton(double* </w:t>
      </w:r>
      <w:proofErr w:type="spellStart"/>
      <w:r>
        <w:t>xArr</w:t>
      </w:r>
      <w:proofErr w:type="spellEnd"/>
      <w:r>
        <w:t xml:space="preserve">, double* xArr1, double* </w:t>
      </w:r>
      <w:proofErr w:type="spellStart"/>
      <w:r>
        <w:t>yArr</w:t>
      </w:r>
      <w:proofErr w:type="spellEnd"/>
      <w:r>
        <w:t>)</w:t>
      </w:r>
    </w:p>
    <w:p w:rsidR="00DC28BF" w:rsidRPr="00DC28BF" w:rsidRDefault="00DC28BF" w:rsidP="00DC28BF">
      <w:pPr>
        <w:pStyle w:val="aa"/>
        <w:rPr>
          <w:lang w:val="ru-RU"/>
        </w:rPr>
      </w:pPr>
      <w:r w:rsidRPr="00DC28BF">
        <w:rPr>
          <w:lang w:val="ru-RU"/>
        </w:rPr>
        <w:lastRenderedPageBreak/>
        <w:t>{</w:t>
      </w:r>
    </w:p>
    <w:p w:rsidR="00DC28BF" w:rsidRPr="00DC28BF" w:rsidRDefault="00DC28BF" w:rsidP="00DC28BF">
      <w:pPr>
        <w:pStyle w:val="aa"/>
        <w:rPr>
          <w:lang w:val="ru-RU"/>
        </w:rPr>
      </w:pPr>
      <w:r w:rsidRPr="00DC28BF">
        <w:rPr>
          <w:lang w:val="ru-RU"/>
        </w:rPr>
        <w:tab/>
      </w:r>
      <w:proofErr w:type="spellStart"/>
      <w:proofErr w:type="gramStart"/>
      <w:r>
        <w:t>cout</w:t>
      </w:r>
      <w:proofErr w:type="spellEnd"/>
      <w:proofErr w:type="gramEnd"/>
      <w:r w:rsidRPr="00DC28BF">
        <w:rPr>
          <w:lang w:val="ru-RU"/>
        </w:rPr>
        <w:t xml:space="preserve"> &lt;&lt; "Интерполяционная формула Ньютона \</w:t>
      </w:r>
      <w:r>
        <w:t>n</w:t>
      </w:r>
      <w:r w:rsidRPr="00DC28BF">
        <w:rPr>
          <w:lang w:val="ru-RU"/>
        </w:rPr>
        <w:t>";</w:t>
      </w:r>
    </w:p>
    <w:p w:rsidR="00DC28BF" w:rsidRPr="00DC28BF" w:rsidRDefault="00DC28BF" w:rsidP="00DC28BF">
      <w:pPr>
        <w:pStyle w:val="aa"/>
        <w:rPr>
          <w:lang w:val="ru-RU"/>
        </w:rPr>
      </w:pPr>
    </w:p>
    <w:p w:rsidR="00DC28BF" w:rsidRDefault="00DC28BF" w:rsidP="00DC28BF">
      <w:pPr>
        <w:pStyle w:val="aa"/>
      </w:pPr>
      <w:r w:rsidRPr="00DC28BF">
        <w:rPr>
          <w:lang w:val="ru-RU"/>
        </w:rPr>
        <w:tab/>
      </w:r>
      <w:proofErr w:type="gramStart"/>
      <w:r>
        <w:t>double</w:t>
      </w:r>
      <w:proofErr w:type="gramEnd"/>
      <w:r>
        <w:t xml:space="preserve">** </w:t>
      </w:r>
      <w:proofErr w:type="spellStart"/>
      <w:r>
        <w:t>DivDiff</w:t>
      </w:r>
      <w:proofErr w:type="spellEnd"/>
      <w:r>
        <w:t xml:space="preserve"> = new double* [n];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:rsidR="00DC28BF" w:rsidRDefault="00DC28BF" w:rsidP="00DC28BF">
      <w:pPr>
        <w:pStyle w:val="aa"/>
      </w:pPr>
      <w:r>
        <w:tab/>
        <w:t>{</w:t>
      </w:r>
    </w:p>
    <w:p w:rsidR="00DC28BF" w:rsidRDefault="00DC28BF" w:rsidP="00DC28BF">
      <w:pPr>
        <w:pStyle w:val="aa"/>
      </w:pPr>
      <w:r>
        <w:tab/>
      </w:r>
      <w:r>
        <w:tab/>
      </w:r>
      <w:proofErr w:type="spellStart"/>
      <w:r>
        <w:t>DivDiff</w:t>
      </w:r>
      <w:proofErr w:type="spellEnd"/>
      <w:r>
        <w:t>[</w:t>
      </w:r>
      <w:proofErr w:type="spellStart"/>
      <w:r>
        <w:t>i</w:t>
      </w:r>
      <w:proofErr w:type="spellEnd"/>
      <w:r>
        <w:t xml:space="preserve">] = new </w:t>
      </w:r>
      <w:proofErr w:type="gramStart"/>
      <w:r>
        <w:t>double[</w:t>
      </w:r>
      <w:proofErr w:type="gramEnd"/>
      <w:r>
        <w:t>n + 1];</w:t>
      </w:r>
    </w:p>
    <w:p w:rsidR="00DC28BF" w:rsidRDefault="00DC28BF" w:rsidP="00DC28BF">
      <w:pPr>
        <w:pStyle w:val="aa"/>
      </w:pPr>
      <w:r>
        <w:tab/>
        <w:t>}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</w:r>
      <w:proofErr w:type="spellStart"/>
      <w:r>
        <w:t>get_X_Y_</w:t>
      </w:r>
      <w:proofErr w:type="gramStart"/>
      <w:r>
        <w:t>Arr</w:t>
      </w:r>
      <w:proofErr w:type="spellEnd"/>
      <w:r>
        <w:t>(</w:t>
      </w:r>
      <w:proofErr w:type="spellStart"/>
      <w:proofErr w:type="gramEnd"/>
      <w:r>
        <w:t>xArr</w:t>
      </w:r>
      <w:proofErr w:type="spellEnd"/>
      <w:r>
        <w:t xml:space="preserve">, xArr1, </w:t>
      </w:r>
      <w:proofErr w:type="spellStart"/>
      <w:r>
        <w:t>yArr</w:t>
      </w:r>
      <w:proofErr w:type="spellEnd"/>
      <w:r>
        <w:t>);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</w:r>
      <w:proofErr w:type="spellStart"/>
      <w:proofErr w:type="gramStart"/>
      <w:r>
        <w:t>FindDividedDifferenceMatrix</w:t>
      </w:r>
      <w:proofErr w:type="spellEnd"/>
      <w:r>
        <w:t>(</w:t>
      </w:r>
      <w:proofErr w:type="spellStart"/>
      <w:proofErr w:type="gramEnd"/>
      <w:r>
        <w:t>DivDiff</w:t>
      </w:r>
      <w:proofErr w:type="spellEnd"/>
      <w:r>
        <w:t xml:space="preserve">, </w:t>
      </w:r>
      <w:proofErr w:type="spellStart"/>
      <w:r>
        <w:t>xArr</w:t>
      </w:r>
      <w:proofErr w:type="spellEnd"/>
      <w:r>
        <w:t xml:space="preserve">, </w:t>
      </w:r>
      <w:proofErr w:type="spellStart"/>
      <w:r>
        <w:t>yArr</w:t>
      </w:r>
      <w:proofErr w:type="spellEnd"/>
      <w:r>
        <w:t>);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</w:r>
      <w:proofErr w:type="spellStart"/>
      <w:proofErr w:type="gramStart"/>
      <w:r>
        <w:t>PrintDividedDifferenceMatrix</w:t>
      </w:r>
      <w:proofErr w:type="spellEnd"/>
      <w:r>
        <w:t>(</w:t>
      </w:r>
      <w:proofErr w:type="spellStart"/>
      <w:proofErr w:type="gramEnd"/>
      <w:r>
        <w:t>DivDiff</w:t>
      </w:r>
      <w:proofErr w:type="spellEnd"/>
      <w:r>
        <w:t>);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</w:r>
      <w:proofErr w:type="gramStart"/>
      <w:r>
        <w:t>double</w:t>
      </w:r>
      <w:proofErr w:type="gramEnd"/>
      <w:r>
        <w:t xml:space="preserve"> M6 = (</w:t>
      </w:r>
      <w:proofErr w:type="spellStart"/>
      <w:r>
        <w:t>var</w:t>
      </w:r>
      <w:proofErr w:type="spellEnd"/>
      <w:r>
        <w:t xml:space="preserve"> == 3) ? 25 * </w:t>
      </w:r>
      <w:proofErr w:type="gramStart"/>
      <w:r>
        <w:t>pow(</w:t>
      </w:r>
      <w:proofErr w:type="gramEnd"/>
      <w:r>
        <w:t>log(5), 6) : 9 * pow(log(3), 6);</w:t>
      </w:r>
    </w:p>
    <w:p w:rsidR="00DC28BF" w:rsidRDefault="00DC28BF" w:rsidP="00DC28BF">
      <w:pPr>
        <w:pStyle w:val="aa"/>
      </w:pPr>
      <w:r>
        <w:tab/>
        <w:t xml:space="preserve">//double M6 = </w:t>
      </w:r>
      <w:proofErr w:type="gramStart"/>
      <w:r>
        <w:t>pow(</w:t>
      </w:r>
      <w:proofErr w:type="gramEnd"/>
      <w:r>
        <w:t>log(3), 6) * 9;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"\nM6 = " &lt;&lt; M6 &lt;&lt; </w:t>
      </w:r>
      <w:proofErr w:type="spellStart"/>
      <w:r>
        <w:t>endl</w:t>
      </w:r>
      <w:proofErr w:type="spellEnd"/>
      <w:r>
        <w:t>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nx</w:t>
      </w:r>
      <w:proofErr w:type="spellEnd"/>
      <w:r>
        <w:t xml:space="preserve">    |    f(x)  |    </w:t>
      </w:r>
      <w:proofErr w:type="spellStart"/>
      <w:r>
        <w:t>Pn</w:t>
      </w:r>
      <w:proofErr w:type="spellEnd"/>
      <w:r>
        <w:t xml:space="preserve">(x) |   Delta  |   </w:t>
      </w:r>
      <w:proofErr w:type="spellStart"/>
      <w:r>
        <w:t>Оценка</w:t>
      </w:r>
      <w:proofErr w:type="spellEnd"/>
      <w:r>
        <w:t xml:space="preserve"> |\n";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k = 0; k &lt; n - 1; k++)</w:t>
      </w:r>
    </w:p>
    <w:p w:rsidR="00DC28BF" w:rsidRDefault="00DC28BF" w:rsidP="00DC28BF">
      <w:pPr>
        <w:pStyle w:val="aa"/>
      </w:pPr>
      <w:r>
        <w:tab/>
        <w:t>{</w:t>
      </w:r>
    </w:p>
    <w:p w:rsidR="00DC28BF" w:rsidRDefault="00DC28BF" w:rsidP="00DC28BF">
      <w:pPr>
        <w:pStyle w:val="aa"/>
      </w:pPr>
      <w:r>
        <w:tab/>
      </w:r>
      <w:r>
        <w:tab/>
      </w:r>
      <w:proofErr w:type="gramStart"/>
      <w:r>
        <w:t>double</w:t>
      </w:r>
      <w:proofErr w:type="gramEnd"/>
      <w:r>
        <w:t xml:space="preserve"> </w:t>
      </w:r>
      <w:proofErr w:type="spellStart"/>
      <w:r>
        <w:t>Pn_x</w:t>
      </w:r>
      <w:proofErr w:type="spellEnd"/>
      <w:r>
        <w:t xml:space="preserve"> = </w:t>
      </w:r>
      <w:proofErr w:type="spellStart"/>
      <w:r>
        <w:t>DivDiff</w:t>
      </w:r>
      <w:proofErr w:type="spellEnd"/>
      <w:r>
        <w:t>[0][1];</w:t>
      </w:r>
    </w:p>
    <w:p w:rsidR="00DC28BF" w:rsidRDefault="00DC28BF" w:rsidP="00DC28BF">
      <w:pPr>
        <w:pStyle w:val="aa"/>
      </w:pPr>
      <w:r>
        <w:tab/>
      </w:r>
      <w:r>
        <w:tab/>
      </w:r>
      <w:proofErr w:type="gramStart"/>
      <w:r>
        <w:t>double</w:t>
      </w:r>
      <w:proofErr w:type="gramEnd"/>
      <w:r>
        <w:t xml:space="preserve"> w = 1;</w:t>
      </w:r>
    </w:p>
    <w:p w:rsidR="00DC28BF" w:rsidRDefault="00DC28BF" w:rsidP="00DC28BF">
      <w:pPr>
        <w:pStyle w:val="aa"/>
      </w:pPr>
      <w:r>
        <w:tab/>
      </w: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:rsidR="00DC28BF" w:rsidRDefault="00DC28BF" w:rsidP="00DC28BF">
      <w:pPr>
        <w:pStyle w:val="aa"/>
      </w:pPr>
      <w:r>
        <w:tab/>
      </w:r>
      <w:r>
        <w:tab/>
        <w:t>{</w:t>
      </w:r>
    </w:p>
    <w:p w:rsidR="00DC28BF" w:rsidRDefault="00DC28BF" w:rsidP="00DC28BF">
      <w:pPr>
        <w:pStyle w:val="aa"/>
      </w:pPr>
      <w:r>
        <w:tab/>
      </w:r>
      <w:r>
        <w:tab/>
      </w:r>
      <w:r>
        <w:tab/>
      </w:r>
      <w:proofErr w:type="gramStart"/>
      <w:r>
        <w:t>w</w:t>
      </w:r>
      <w:proofErr w:type="gramEnd"/>
      <w:r>
        <w:t xml:space="preserve"> *= xArr1[k] - </w:t>
      </w:r>
      <w:proofErr w:type="spellStart"/>
      <w:r>
        <w:t>xArr</w:t>
      </w:r>
      <w:proofErr w:type="spellEnd"/>
      <w:r>
        <w:t>[</w:t>
      </w:r>
      <w:proofErr w:type="spellStart"/>
      <w:r>
        <w:t>i</w:t>
      </w:r>
      <w:proofErr w:type="spellEnd"/>
      <w:r>
        <w:t xml:space="preserve"> - 1];</w:t>
      </w:r>
    </w:p>
    <w:p w:rsidR="00DC28BF" w:rsidRDefault="00DC28BF" w:rsidP="00DC28BF">
      <w:pPr>
        <w:pStyle w:val="aa"/>
      </w:pPr>
      <w:r>
        <w:tab/>
      </w:r>
      <w:r>
        <w:tab/>
      </w:r>
      <w:r>
        <w:tab/>
      </w:r>
      <w:proofErr w:type="spellStart"/>
      <w:r>
        <w:t>Pn_x</w:t>
      </w:r>
      <w:proofErr w:type="spellEnd"/>
      <w:r>
        <w:t xml:space="preserve"> += </w:t>
      </w:r>
      <w:proofErr w:type="spellStart"/>
      <w:proofErr w:type="gramStart"/>
      <w:r>
        <w:t>DivDiff</w:t>
      </w:r>
      <w:proofErr w:type="spellEnd"/>
      <w:r>
        <w:t>[</w:t>
      </w:r>
      <w:proofErr w:type="gramEnd"/>
      <w:r>
        <w:t>0][</w:t>
      </w:r>
      <w:proofErr w:type="spellStart"/>
      <w:r>
        <w:t>i</w:t>
      </w:r>
      <w:proofErr w:type="spellEnd"/>
      <w:r>
        <w:t xml:space="preserve"> + 1] * w;</w:t>
      </w:r>
    </w:p>
    <w:p w:rsidR="00DC28BF" w:rsidRDefault="00DC28BF" w:rsidP="00DC28BF">
      <w:pPr>
        <w:pStyle w:val="aa"/>
      </w:pPr>
      <w:r>
        <w:tab/>
      </w:r>
      <w:r>
        <w:tab/>
        <w:t>}</w:t>
      </w:r>
    </w:p>
    <w:p w:rsidR="00DC28BF" w:rsidRDefault="00DC28BF" w:rsidP="00DC28BF">
      <w:pPr>
        <w:pStyle w:val="aa"/>
      </w:pPr>
      <w:r>
        <w:tab/>
      </w:r>
      <w:r>
        <w:tab/>
      </w:r>
      <w:proofErr w:type="gramStart"/>
      <w:r>
        <w:t>double</w:t>
      </w:r>
      <w:proofErr w:type="gramEnd"/>
      <w:r>
        <w:t xml:space="preserve"> F_ = F(xArr1[k]);</w:t>
      </w:r>
    </w:p>
    <w:p w:rsidR="00DC28BF" w:rsidRDefault="00DC28BF" w:rsidP="00DC28BF">
      <w:pPr>
        <w:pStyle w:val="aa"/>
      </w:pP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setprecision</w:t>
      </w:r>
      <w:proofErr w:type="spellEnd"/>
      <w:r>
        <w:t xml:space="preserve">(1) &lt;&lt; xArr1[k] &lt;&lt; "  | " &lt;&lt; </w:t>
      </w:r>
      <w:proofErr w:type="spellStart"/>
      <w:r>
        <w:t>setprecision</w:t>
      </w:r>
      <w:proofErr w:type="spellEnd"/>
      <w:r>
        <w:t>(6) &lt;&lt; F_ &lt;&lt; " | " &lt;&lt;</w:t>
      </w:r>
    </w:p>
    <w:p w:rsidR="00DC28BF" w:rsidRDefault="00DC28BF" w:rsidP="00DC28BF">
      <w:pPr>
        <w:pStyle w:val="aa"/>
      </w:pPr>
      <w:r>
        <w:tab/>
      </w:r>
      <w:r>
        <w:tab/>
      </w:r>
      <w:r>
        <w:tab/>
      </w:r>
      <w:proofErr w:type="spellStart"/>
      <w:r>
        <w:t>Pn_x</w:t>
      </w:r>
      <w:proofErr w:type="spellEnd"/>
      <w:r>
        <w:t xml:space="preserve"> &lt;&lt; " | " &lt;&lt; </w:t>
      </w:r>
      <w:proofErr w:type="gramStart"/>
      <w:r>
        <w:t>abs(</w:t>
      </w:r>
      <w:proofErr w:type="spellStart"/>
      <w:proofErr w:type="gramEnd"/>
      <w:r>
        <w:t>Pn_x</w:t>
      </w:r>
      <w:proofErr w:type="spellEnd"/>
      <w:r>
        <w:t xml:space="preserve"> - F_) &lt;&lt; " | " &lt;&lt; </w:t>
      </w:r>
      <w:proofErr w:type="spellStart"/>
      <w:r>
        <w:t>FindErrorForNewton</w:t>
      </w:r>
      <w:proofErr w:type="spellEnd"/>
      <w:r>
        <w:t xml:space="preserve">(xArr1[k], </w:t>
      </w:r>
      <w:proofErr w:type="spellStart"/>
      <w:r>
        <w:t>xArr</w:t>
      </w:r>
      <w:proofErr w:type="spellEnd"/>
      <w:r>
        <w:t>, M6) &lt;&lt; " | \n";</w:t>
      </w:r>
    </w:p>
    <w:p w:rsidR="00DC28BF" w:rsidRDefault="00DC28BF" w:rsidP="00DC28BF">
      <w:pPr>
        <w:pStyle w:val="aa"/>
      </w:pPr>
      <w:r>
        <w:tab/>
        <w:t>}</w:t>
      </w:r>
    </w:p>
    <w:p w:rsidR="00DC28BF" w:rsidRDefault="00DC28BF" w:rsidP="00DC28BF">
      <w:pPr>
        <w:pStyle w:val="aa"/>
      </w:pP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:rsidR="00DC28BF" w:rsidRDefault="00DC28BF" w:rsidP="00DC28BF">
      <w:pPr>
        <w:pStyle w:val="aa"/>
      </w:pPr>
      <w:r>
        <w:tab/>
      </w:r>
      <w:r>
        <w:tab/>
      </w:r>
      <w:proofErr w:type="gramStart"/>
      <w:r>
        <w:t>delete[</w:t>
      </w:r>
      <w:proofErr w:type="gramEnd"/>
      <w:r>
        <w:t xml:space="preserve">] </w:t>
      </w:r>
      <w:proofErr w:type="spellStart"/>
      <w:r>
        <w:t>DivDiff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DC28BF" w:rsidRDefault="00DC28BF" w:rsidP="00DC28BF">
      <w:pPr>
        <w:pStyle w:val="aa"/>
      </w:pPr>
      <w:r>
        <w:tab/>
      </w:r>
      <w:proofErr w:type="gramStart"/>
      <w:r>
        <w:t>delete[</w:t>
      </w:r>
      <w:proofErr w:type="gramEnd"/>
      <w:r>
        <w:t xml:space="preserve">] </w:t>
      </w:r>
      <w:proofErr w:type="spellStart"/>
      <w:r>
        <w:t>DivDiff</w:t>
      </w:r>
      <w:proofErr w:type="spellEnd"/>
      <w:r>
        <w:t>;</w:t>
      </w:r>
    </w:p>
    <w:p w:rsidR="00DC28BF" w:rsidRDefault="00DC28BF" w:rsidP="00DC28BF">
      <w:pPr>
        <w:pStyle w:val="aa"/>
      </w:pPr>
      <w:r>
        <w:t>}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 xml:space="preserve">// </w:t>
      </w:r>
      <w:proofErr w:type="spellStart"/>
      <w:r>
        <w:t>печать</w:t>
      </w:r>
      <w:proofErr w:type="spellEnd"/>
      <w:r>
        <w:t xml:space="preserve"> </w:t>
      </w:r>
      <w:proofErr w:type="spellStart"/>
      <w:r>
        <w:t>матрицы</w:t>
      </w:r>
      <w:proofErr w:type="spellEnd"/>
    </w:p>
    <w:p w:rsidR="00DC28BF" w:rsidRDefault="00DC28BF" w:rsidP="00DC28BF">
      <w:pPr>
        <w:pStyle w:val="aa"/>
      </w:pPr>
      <w:proofErr w:type="gramStart"/>
      <w:r>
        <w:t>void</w:t>
      </w:r>
      <w:proofErr w:type="gramEnd"/>
      <w:r>
        <w:t xml:space="preserve"> </w:t>
      </w:r>
      <w:proofErr w:type="spellStart"/>
      <w:r>
        <w:t>PrintMatrix</w:t>
      </w:r>
      <w:proofErr w:type="spellEnd"/>
      <w:r>
        <w:t>(double** A)</w:t>
      </w:r>
    </w:p>
    <w:p w:rsidR="00DC28BF" w:rsidRDefault="00DC28BF" w:rsidP="00DC28BF">
      <w:pPr>
        <w:pStyle w:val="aa"/>
      </w:pPr>
      <w:r>
        <w:t>{</w:t>
      </w:r>
    </w:p>
    <w:p w:rsidR="00DC28BF" w:rsidRDefault="00DC28BF" w:rsidP="00DC28BF">
      <w:pPr>
        <w:pStyle w:val="aa"/>
      </w:pP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3; </w:t>
      </w:r>
      <w:proofErr w:type="spellStart"/>
      <w:r>
        <w:t>i</w:t>
      </w:r>
      <w:proofErr w:type="spellEnd"/>
      <w:r>
        <w:t>++)</w:t>
      </w:r>
    </w:p>
    <w:p w:rsidR="00DC28BF" w:rsidRDefault="00DC28BF" w:rsidP="00DC28BF">
      <w:pPr>
        <w:pStyle w:val="aa"/>
      </w:pPr>
      <w:r>
        <w:tab/>
        <w:t>{</w:t>
      </w:r>
    </w:p>
    <w:p w:rsidR="00DC28BF" w:rsidRDefault="00DC28BF" w:rsidP="00DC28BF">
      <w:pPr>
        <w:pStyle w:val="aa"/>
      </w:pPr>
      <w:r>
        <w:tab/>
      </w: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j = 0; j &lt; 3; </w:t>
      </w:r>
      <w:proofErr w:type="spellStart"/>
      <w:r>
        <w:t>j++</w:t>
      </w:r>
      <w:proofErr w:type="spellEnd"/>
      <w:r>
        <w:t>)</w:t>
      </w:r>
    </w:p>
    <w:p w:rsidR="00DC28BF" w:rsidRDefault="00DC28BF" w:rsidP="00DC28BF">
      <w:pPr>
        <w:pStyle w:val="aa"/>
      </w:pPr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fixed &lt;&lt; </w:t>
      </w:r>
      <w:proofErr w:type="spellStart"/>
      <w:r>
        <w:t>setprecision</w:t>
      </w:r>
      <w:proofErr w:type="spellEnd"/>
      <w:r>
        <w:t xml:space="preserve">(4) &lt;&lt; </w:t>
      </w:r>
      <w:proofErr w:type="spellStart"/>
      <w:r>
        <w:t>setw</w:t>
      </w:r>
      <w:proofErr w:type="spellEnd"/>
      <w:r>
        <w:t>(10) &lt;&lt; A[</w:t>
      </w:r>
      <w:proofErr w:type="spellStart"/>
      <w:r>
        <w:t>i</w:t>
      </w:r>
      <w:proofErr w:type="spellEnd"/>
      <w:r>
        <w:t>][j];</w:t>
      </w:r>
    </w:p>
    <w:p w:rsidR="00DC28BF" w:rsidRPr="00DC28BF" w:rsidRDefault="00DC28BF" w:rsidP="00DC28BF">
      <w:pPr>
        <w:pStyle w:val="aa"/>
        <w:rPr>
          <w:lang w:val="ru-RU"/>
        </w:rPr>
      </w:pP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 w:rsidRPr="00DC28BF">
        <w:rPr>
          <w:lang w:val="ru-RU"/>
        </w:rPr>
        <w:t xml:space="preserve"> &lt;&lt; </w:t>
      </w:r>
      <w:proofErr w:type="spellStart"/>
      <w:r>
        <w:t>endl</w:t>
      </w:r>
      <w:proofErr w:type="spellEnd"/>
      <w:r w:rsidRPr="00DC28BF">
        <w:rPr>
          <w:lang w:val="ru-RU"/>
        </w:rPr>
        <w:t>;</w:t>
      </w:r>
    </w:p>
    <w:p w:rsidR="00DC28BF" w:rsidRPr="00DC28BF" w:rsidRDefault="00DC28BF" w:rsidP="00DC28BF">
      <w:pPr>
        <w:pStyle w:val="aa"/>
        <w:rPr>
          <w:lang w:val="ru-RU"/>
        </w:rPr>
      </w:pPr>
      <w:r w:rsidRPr="00DC28BF">
        <w:rPr>
          <w:lang w:val="ru-RU"/>
        </w:rPr>
        <w:tab/>
        <w:t>}</w:t>
      </w:r>
    </w:p>
    <w:p w:rsidR="00DC28BF" w:rsidRPr="00DC28BF" w:rsidRDefault="00DC28BF" w:rsidP="00DC28BF">
      <w:pPr>
        <w:pStyle w:val="aa"/>
        <w:rPr>
          <w:lang w:val="ru-RU"/>
        </w:rPr>
      </w:pPr>
      <w:r w:rsidRPr="00DC28BF">
        <w:rPr>
          <w:lang w:val="ru-RU"/>
        </w:rPr>
        <w:tab/>
      </w:r>
      <w:proofErr w:type="spellStart"/>
      <w:proofErr w:type="gramStart"/>
      <w:r>
        <w:t>cout</w:t>
      </w:r>
      <w:proofErr w:type="spellEnd"/>
      <w:proofErr w:type="gramEnd"/>
      <w:r w:rsidRPr="00DC28BF">
        <w:rPr>
          <w:lang w:val="ru-RU"/>
        </w:rPr>
        <w:t xml:space="preserve"> &lt;&lt; "\</w:t>
      </w:r>
      <w:r>
        <w:t>n</w:t>
      </w:r>
      <w:r w:rsidRPr="00DC28BF">
        <w:rPr>
          <w:lang w:val="ru-RU"/>
        </w:rPr>
        <w:t>";</w:t>
      </w:r>
    </w:p>
    <w:p w:rsidR="00DC28BF" w:rsidRPr="00DC28BF" w:rsidRDefault="00DC28BF" w:rsidP="00DC28BF">
      <w:pPr>
        <w:pStyle w:val="aa"/>
        <w:rPr>
          <w:lang w:val="ru-RU"/>
        </w:rPr>
      </w:pPr>
      <w:r w:rsidRPr="00DC28BF">
        <w:rPr>
          <w:lang w:val="ru-RU"/>
        </w:rPr>
        <w:lastRenderedPageBreak/>
        <w:t>}</w:t>
      </w:r>
    </w:p>
    <w:p w:rsidR="00DC28BF" w:rsidRPr="00DC28BF" w:rsidRDefault="00DC28BF" w:rsidP="00DC28BF">
      <w:pPr>
        <w:pStyle w:val="aa"/>
        <w:rPr>
          <w:lang w:val="ru-RU"/>
        </w:rPr>
      </w:pPr>
      <w:r w:rsidRPr="00DC28BF">
        <w:rPr>
          <w:lang w:val="ru-RU"/>
        </w:rPr>
        <w:t>// печать вектора</w:t>
      </w:r>
    </w:p>
    <w:p w:rsidR="00DC28BF" w:rsidRDefault="00DC28BF" w:rsidP="00DC28BF">
      <w:pPr>
        <w:pStyle w:val="aa"/>
      </w:pPr>
      <w:proofErr w:type="gramStart"/>
      <w:r>
        <w:t>void</w:t>
      </w:r>
      <w:proofErr w:type="gramEnd"/>
      <w:r>
        <w:t xml:space="preserve"> </w:t>
      </w:r>
      <w:proofErr w:type="spellStart"/>
      <w:r>
        <w:t>PrintVector</w:t>
      </w:r>
      <w:proofErr w:type="spellEnd"/>
      <w:r>
        <w:t>(double* b)</w:t>
      </w:r>
    </w:p>
    <w:p w:rsidR="00DC28BF" w:rsidRDefault="00DC28BF" w:rsidP="00DC28BF">
      <w:pPr>
        <w:pStyle w:val="aa"/>
      </w:pPr>
      <w:r>
        <w:t>{</w:t>
      </w:r>
    </w:p>
    <w:p w:rsidR="00DC28BF" w:rsidRDefault="00DC28BF" w:rsidP="00DC28BF">
      <w:pPr>
        <w:pStyle w:val="aa"/>
      </w:pP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3; </w:t>
      </w:r>
      <w:proofErr w:type="spellStart"/>
      <w:r>
        <w:t>i</w:t>
      </w:r>
      <w:proofErr w:type="spellEnd"/>
      <w:r>
        <w:t>++)</w:t>
      </w:r>
    </w:p>
    <w:p w:rsidR="00DC28BF" w:rsidRDefault="00DC28BF" w:rsidP="00DC28BF">
      <w:pPr>
        <w:pStyle w:val="aa"/>
      </w:pP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setprecision</w:t>
      </w:r>
      <w:proofErr w:type="spellEnd"/>
      <w:r>
        <w:t>(8) &lt;&lt; b[</w:t>
      </w:r>
      <w:proofErr w:type="spellStart"/>
      <w:r>
        <w:t>i</w:t>
      </w:r>
      <w:proofErr w:type="spellEnd"/>
      <w:r>
        <w:t xml:space="preserve">] &lt;&lt; </w:t>
      </w:r>
      <w:proofErr w:type="spellStart"/>
      <w:r>
        <w:t>endl</w:t>
      </w:r>
      <w:proofErr w:type="spellEnd"/>
      <w:r>
        <w:t>;</w:t>
      </w:r>
    </w:p>
    <w:p w:rsidR="00DC28BF" w:rsidRDefault="00DC28BF" w:rsidP="00DC28BF">
      <w:pPr>
        <w:pStyle w:val="aa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"\n";</w:t>
      </w:r>
    </w:p>
    <w:p w:rsidR="00DC28BF" w:rsidRDefault="00DC28BF" w:rsidP="00DC28BF">
      <w:pPr>
        <w:pStyle w:val="aa"/>
      </w:pPr>
      <w:r>
        <w:t>}</w:t>
      </w:r>
    </w:p>
    <w:p w:rsidR="00DC28BF" w:rsidRDefault="00DC28BF" w:rsidP="00DC28BF">
      <w:pPr>
        <w:pStyle w:val="aa"/>
      </w:pPr>
      <w:r>
        <w:t xml:space="preserve">// </w:t>
      </w:r>
      <w:proofErr w:type="spellStart"/>
      <w:r>
        <w:t>определитель</w:t>
      </w:r>
      <w:proofErr w:type="spellEnd"/>
    </w:p>
    <w:p w:rsidR="00DC28BF" w:rsidRDefault="00DC28BF" w:rsidP="00DC28BF">
      <w:pPr>
        <w:pStyle w:val="aa"/>
      </w:pPr>
      <w:proofErr w:type="gramStart"/>
      <w:r>
        <w:t>double</w:t>
      </w:r>
      <w:proofErr w:type="gramEnd"/>
      <w:r>
        <w:t xml:space="preserve"> Determinant(double** A)</w:t>
      </w:r>
    </w:p>
    <w:p w:rsidR="00DC28BF" w:rsidRDefault="00DC28BF" w:rsidP="00DC28BF">
      <w:pPr>
        <w:pStyle w:val="aa"/>
      </w:pPr>
      <w:r>
        <w:t>{</w:t>
      </w:r>
    </w:p>
    <w:p w:rsidR="00DC28BF" w:rsidRDefault="00DC28BF" w:rsidP="00DC28BF">
      <w:pPr>
        <w:pStyle w:val="aa"/>
      </w:pPr>
      <w:r>
        <w:tab/>
      </w:r>
      <w:proofErr w:type="gramStart"/>
      <w:r>
        <w:t>return</w:t>
      </w:r>
      <w:proofErr w:type="gramEnd"/>
      <w:r>
        <w:t xml:space="preserve"> A[0][0] * A[1][1] * A[2][2] +</w:t>
      </w:r>
    </w:p>
    <w:p w:rsidR="00DC28BF" w:rsidRDefault="00DC28BF" w:rsidP="00DC28BF">
      <w:pPr>
        <w:pStyle w:val="aa"/>
      </w:pPr>
      <w:r>
        <w:tab/>
      </w:r>
      <w:r>
        <w:tab/>
      </w:r>
      <w:proofErr w:type="gramStart"/>
      <w:r>
        <w:t>A[</w:t>
      </w:r>
      <w:proofErr w:type="gramEnd"/>
      <w:r>
        <w:t>0][1] * A[1][2] * A[2][0] +</w:t>
      </w:r>
    </w:p>
    <w:p w:rsidR="00DC28BF" w:rsidRDefault="00DC28BF" w:rsidP="00DC28BF">
      <w:pPr>
        <w:pStyle w:val="aa"/>
      </w:pPr>
      <w:r>
        <w:tab/>
      </w:r>
      <w:r>
        <w:tab/>
      </w:r>
      <w:proofErr w:type="gramStart"/>
      <w:r>
        <w:t>A[</w:t>
      </w:r>
      <w:proofErr w:type="gramEnd"/>
      <w:r>
        <w:t>0][2] * A[1][0] * A[2][1] -</w:t>
      </w:r>
    </w:p>
    <w:p w:rsidR="00DC28BF" w:rsidRDefault="00DC28BF" w:rsidP="00DC28BF">
      <w:pPr>
        <w:pStyle w:val="aa"/>
      </w:pPr>
      <w:r>
        <w:tab/>
      </w:r>
      <w:r>
        <w:tab/>
      </w:r>
      <w:proofErr w:type="gramStart"/>
      <w:r>
        <w:t>A[</w:t>
      </w:r>
      <w:proofErr w:type="gramEnd"/>
      <w:r>
        <w:t>0][2] * A[1][1] * A[2][0] -</w:t>
      </w:r>
    </w:p>
    <w:p w:rsidR="00DC28BF" w:rsidRDefault="00DC28BF" w:rsidP="00DC28BF">
      <w:pPr>
        <w:pStyle w:val="aa"/>
      </w:pPr>
      <w:r>
        <w:tab/>
      </w:r>
      <w:r>
        <w:tab/>
      </w:r>
      <w:proofErr w:type="gramStart"/>
      <w:r>
        <w:t>A[</w:t>
      </w:r>
      <w:proofErr w:type="gramEnd"/>
      <w:r>
        <w:t>0][0] * A[2][1] * A[1][2] -</w:t>
      </w:r>
    </w:p>
    <w:p w:rsidR="00DC28BF" w:rsidRDefault="00DC28BF" w:rsidP="00DC28BF">
      <w:pPr>
        <w:pStyle w:val="aa"/>
      </w:pPr>
      <w:r>
        <w:tab/>
      </w:r>
      <w:r>
        <w:tab/>
      </w:r>
      <w:proofErr w:type="gramStart"/>
      <w:r>
        <w:t>A[</w:t>
      </w:r>
      <w:proofErr w:type="gramEnd"/>
      <w:r>
        <w:t>2][2] * A[1][0] * A[0][1];</w:t>
      </w:r>
    </w:p>
    <w:p w:rsidR="00DC28BF" w:rsidRDefault="00DC28BF" w:rsidP="00DC28BF">
      <w:pPr>
        <w:pStyle w:val="aa"/>
      </w:pPr>
      <w:r>
        <w:t>}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 xml:space="preserve">// </w:t>
      </w:r>
      <w:proofErr w:type="spellStart"/>
      <w:r>
        <w:t>замена</w:t>
      </w:r>
      <w:proofErr w:type="spellEnd"/>
      <w:r>
        <w:t xml:space="preserve"> </w:t>
      </w:r>
      <w:proofErr w:type="spellStart"/>
      <w:r>
        <w:t>столбца</w:t>
      </w:r>
      <w:proofErr w:type="spellEnd"/>
      <w:r>
        <w:t xml:space="preserve"> </w:t>
      </w:r>
      <w:proofErr w:type="spellStart"/>
      <w:r>
        <w:t>матрицы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вектор</w:t>
      </w:r>
      <w:proofErr w:type="spellEnd"/>
    </w:p>
    <w:p w:rsidR="00DC28BF" w:rsidRDefault="00DC28BF" w:rsidP="00DC28BF">
      <w:pPr>
        <w:pStyle w:val="aa"/>
      </w:pPr>
      <w:proofErr w:type="gramStart"/>
      <w:r>
        <w:t>void</w:t>
      </w:r>
      <w:proofErr w:type="gramEnd"/>
      <w:r>
        <w:t xml:space="preserve"> </w:t>
      </w:r>
      <w:proofErr w:type="spellStart"/>
      <w:r>
        <w:t>ReplaceColumn</w:t>
      </w:r>
      <w:proofErr w:type="spellEnd"/>
      <w:r>
        <w:t xml:space="preserve">(double** A, </w:t>
      </w:r>
      <w:proofErr w:type="spellStart"/>
      <w:r>
        <w:t>int</w:t>
      </w:r>
      <w:proofErr w:type="spellEnd"/>
      <w:r>
        <w:t xml:space="preserve"> j, double* b)</w:t>
      </w:r>
    </w:p>
    <w:p w:rsidR="00DC28BF" w:rsidRDefault="00DC28BF" w:rsidP="00DC28BF">
      <w:pPr>
        <w:pStyle w:val="aa"/>
      </w:pPr>
      <w:r>
        <w:t>{</w:t>
      </w:r>
    </w:p>
    <w:p w:rsidR="00DC28BF" w:rsidRDefault="00DC28BF" w:rsidP="00DC28BF">
      <w:pPr>
        <w:pStyle w:val="aa"/>
      </w:pP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3; </w:t>
      </w:r>
      <w:proofErr w:type="spellStart"/>
      <w:r>
        <w:t>i</w:t>
      </w:r>
      <w:proofErr w:type="spellEnd"/>
      <w:r>
        <w:t>++)</w:t>
      </w:r>
    </w:p>
    <w:p w:rsidR="00DC28BF" w:rsidRDefault="00DC28BF" w:rsidP="00DC28BF">
      <w:pPr>
        <w:pStyle w:val="aa"/>
      </w:pPr>
      <w:r>
        <w:tab/>
      </w:r>
      <w:r>
        <w:tab/>
        <w:t>A[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>j] = b[</w:t>
      </w:r>
      <w:proofErr w:type="spellStart"/>
      <w:r>
        <w:t>i</w:t>
      </w:r>
      <w:proofErr w:type="spellEnd"/>
      <w:r>
        <w:t>];</w:t>
      </w:r>
    </w:p>
    <w:p w:rsidR="00DC28BF" w:rsidRDefault="00DC28BF" w:rsidP="00DC28BF">
      <w:pPr>
        <w:pStyle w:val="aa"/>
      </w:pPr>
      <w:r>
        <w:t>}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 xml:space="preserve">// </w:t>
      </w:r>
      <w:proofErr w:type="spellStart"/>
      <w:r>
        <w:t>копирование</w:t>
      </w:r>
      <w:proofErr w:type="spellEnd"/>
      <w:r>
        <w:t xml:space="preserve"> </w:t>
      </w:r>
      <w:proofErr w:type="spellStart"/>
      <w:r>
        <w:t>столбца</w:t>
      </w:r>
      <w:proofErr w:type="spellEnd"/>
      <w:r>
        <w:t xml:space="preserve"> </w:t>
      </w:r>
      <w:proofErr w:type="spellStart"/>
      <w:r>
        <w:t>матрицы</w:t>
      </w:r>
      <w:proofErr w:type="spellEnd"/>
    </w:p>
    <w:p w:rsidR="00DC28BF" w:rsidRDefault="00DC28BF" w:rsidP="00DC28BF">
      <w:pPr>
        <w:pStyle w:val="aa"/>
      </w:pPr>
      <w:proofErr w:type="gramStart"/>
      <w:r>
        <w:t>void</w:t>
      </w:r>
      <w:proofErr w:type="gramEnd"/>
      <w:r>
        <w:t xml:space="preserve"> </w:t>
      </w:r>
      <w:proofErr w:type="spellStart"/>
      <w:r>
        <w:t>CopyColumn</w:t>
      </w:r>
      <w:proofErr w:type="spellEnd"/>
      <w:r>
        <w:t xml:space="preserve">(double** A, </w:t>
      </w:r>
      <w:proofErr w:type="spellStart"/>
      <w:r>
        <w:t>int</w:t>
      </w:r>
      <w:proofErr w:type="spellEnd"/>
      <w:r>
        <w:t xml:space="preserve"> j, double* b)</w:t>
      </w:r>
    </w:p>
    <w:p w:rsidR="00DC28BF" w:rsidRDefault="00DC28BF" w:rsidP="00DC28BF">
      <w:pPr>
        <w:pStyle w:val="aa"/>
      </w:pPr>
      <w:r>
        <w:t>{</w:t>
      </w:r>
    </w:p>
    <w:p w:rsidR="00DC28BF" w:rsidRDefault="00DC28BF" w:rsidP="00DC28BF">
      <w:pPr>
        <w:pStyle w:val="aa"/>
      </w:pP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3; </w:t>
      </w:r>
      <w:proofErr w:type="spellStart"/>
      <w:r>
        <w:t>i</w:t>
      </w:r>
      <w:proofErr w:type="spellEnd"/>
      <w:r>
        <w:t>++)</w:t>
      </w:r>
    </w:p>
    <w:p w:rsidR="00DC28BF" w:rsidRDefault="00DC28BF" w:rsidP="00DC28BF">
      <w:pPr>
        <w:pStyle w:val="aa"/>
      </w:pPr>
      <w:r>
        <w:tab/>
      </w:r>
      <w:r>
        <w:tab/>
      </w:r>
      <w:proofErr w:type="gramStart"/>
      <w:r>
        <w:t>b[</w:t>
      </w:r>
      <w:proofErr w:type="spellStart"/>
      <w:proofErr w:type="gramEnd"/>
      <w:r>
        <w:t>i</w:t>
      </w:r>
      <w:proofErr w:type="spellEnd"/>
      <w:r>
        <w:t>] = A[</w:t>
      </w:r>
      <w:proofErr w:type="spellStart"/>
      <w:r>
        <w:t>i</w:t>
      </w:r>
      <w:proofErr w:type="spellEnd"/>
      <w:r>
        <w:t>][j];</w:t>
      </w:r>
    </w:p>
    <w:p w:rsidR="00DC28BF" w:rsidRDefault="00DC28BF" w:rsidP="00DC28BF">
      <w:pPr>
        <w:pStyle w:val="aa"/>
      </w:pPr>
      <w:r>
        <w:t>}</w:t>
      </w:r>
    </w:p>
    <w:p w:rsidR="00DC28BF" w:rsidRDefault="00DC28BF" w:rsidP="00DC28BF">
      <w:pPr>
        <w:pStyle w:val="aa"/>
      </w:pPr>
      <w:r>
        <w:t xml:space="preserve">// </w:t>
      </w:r>
      <w:proofErr w:type="spellStart"/>
      <w:r>
        <w:t>решение</w:t>
      </w:r>
      <w:proofErr w:type="spellEnd"/>
      <w:r>
        <w:t xml:space="preserve"> СЛАУ </w:t>
      </w:r>
      <w:proofErr w:type="spellStart"/>
      <w:r>
        <w:t>методом</w:t>
      </w:r>
      <w:proofErr w:type="spellEnd"/>
      <w:r>
        <w:t xml:space="preserve"> </w:t>
      </w:r>
      <w:proofErr w:type="spellStart"/>
      <w:r>
        <w:t>Крамера</w:t>
      </w:r>
      <w:proofErr w:type="spellEnd"/>
    </w:p>
    <w:p w:rsidR="00DC28BF" w:rsidRDefault="00DC28BF" w:rsidP="00DC28BF">
      <w:pPr>
        <w:pStyle w:val="aa"/>
      </w:pPr>
      <w:proofErr w:type="gramStart"/>
      <w:r>
        <w:t>void</w:t>
      </w:r>
      <w:proofErr w:type="gramEnd"/>
      <w:r>
        <w:t xml:space="preserve"> </w:t>
      </w:r>
      <w:proofErr w:type="spellStart"/>
      <w:r>
        <w:t>CramerMethod</w:t>
      </w:r>
      <w:proofErr w:type="spellEnd"/>
      <w:r>
        <w:t>(double** A, double* b, double* x)</w:t>
      </w:r>
    </w:p>
    <w:p w:rsidR="00DC28BF" w:rsidRDefault="00DC28BF" w:rsidP="00DC28BF">
      <w:pPr>
        <w:pStyle w:val="aa"/>
      </w:pPr>
      <w:r>
        <w:t>{</w:t>
      </w:r>
    </w:p>
    <w:p w:rsidR="00DC28BF" w:rsidRDefault="00DC28BF" w:rsidP="00DC28BF">
      <w:pPr>
        <w:pStyle w:val="aa"/>
      </w:pPr>
      <w:r>
        <w:tab/>
      </w:r>
      <w:proofErr w:type="gramStart"/>
      <w:r>
        <w:t>double</w:t>
      </w:r>
      <w:proofErr w:type="gramEnd"/>
      <w:r>
        <w:t xml:space="preserve"> </w:t>
      </w:r>
      <w:proofErr w:type="spellStart"/>
      <w:r>
        <w:t>det</w:t>
      </w:r>
      <w:proofErr w:type="spellEnd"/>
      <w:r>
        <w:t xml:space="preserve"> = Determinant(A);</w:t>
      </w:r>
    </w:p>
    <w:p w:rsidR="00DC28BF" w:rsidRDefault="00DC28BF" w:rsidP="00DC28BF">
      <w:pPr>
        <w:pStyle w:val="aa"/>
      </w:pPr>
      <w:r>
        <w:tab/>
      </w:r>
      <w:proofErr w:type="gramStart"/>
      <w:r>
        <w:t>double</w:t>
      </w:r>
      <w:proofErr w:type="gramEnd"/>
      <w:r>
        <w:t xml:space="preserve">* </w:t>
      </w:r>
      <w:proofErr w:type="spellStart"/>
      <w:r>
        <w:t>aj</w:t>
      </w:r>
      <w:proofErr w:type="spellEnd"/>
      <w:r>
        <w:t xml:space="preserve"> = new double[3];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</w:r>
      <w:proofErr w:type="spellStart"/>
      <w:proofErr w:type="gramStart"/>
      <w:r>
        <w:t>CopyColumn</w:t>
      </w:r>
      <w:proofErr w:type="spellEnd"/>
      <w:r>
        <w:t>(</w:t>
      </w:r>
      <w:proofErr w:type="gramEnd"/>
      <w:r>
        <w:t xml:space="preserve">A, 0, </w:t>
      </w:r>
      <w:proofErr w:type="spellStart"/>
      <w:r>
        <w:t>aj</w:t>
      </w:r>
      <w:proofErr w:type="spellEnd"/>
      <w:r>
        <w:t>);</w:t>
      </w:r>
    </w:p>
    <w:p w:rsidR="00DC28BF" w:rsidRDefault="00DC28BF" w:rsidP="00DC28BF">
      <w:pPr>
        <w:pStyle w:val="aa"/>
      </w:pPr>
      <w:r>
        <w:tab/>
      </w:r>
      <w:proofErr w:type="spellStart"/>
      <w:proofErr w:type="gramStart"/>
      <w:r>
        <w:t>ReplaceColumn</w:t>
      </w:r>
      <w:proofErr w:type="spellEnd"/>
      <w:r>
        <w:t>(</w:t>
      </w:r>
      <w:proofErr w:type="gramEnd"/>
      <w:r>
        <w:t>A, 0, b);</w:t>
      </w:r>
    </w:p>
    <w:p w:rsidR="00DC28BF" w:rsidRDefault="00DC28BF" w:rsidP="00DC28BF">
      <w:pPr>
        <w:pStyle w:val="aa"/>
      </w:pPr>
      <w:r>
        <w:tab/>
      </w:r>
      <w:proofErr w:type="gramStart"/>
      <w:r>
        <w:t>double</w:t>
      </w:r>
      <w:proofErr w:type="gramEnd"/>
      <w:r>
        <w:t xml:space="preserve"> det1 = Determinant(A);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</w:r>
      <w:proofErr w:type="spellStart"/>
      <w:proofErr w:type="gramStart"/>
      <w:r>
        <w:t>ReplaceColumn</w:t>
      </w:r>
      <w:proofErr w:type="spellEnd"/>
      <w:r>
        <w:t>(</w:t>
      </w:r>
      <w:proofErr w:type="gramEnd"/>
      <w:r>
        <w:t xml:space="preserve">A, 0, </w:t>
      </w:r>
      <w:proofErr w:type="spellStart"/>
      <w:r>
        <w:t>aj</w:t>
      </w:r>
      <w:proofErr w:type="spellEnd"/>
      <w:r>
        <w:t>);</w:t>
      </w:r>
    </w:p>
    <w:p w:rsidR="00DC28BF" w:rsidRDefault="00DC28BF" w:rsidP="00DC28BF">
      <w:pPr>
        <w:pStyle w:val="aa"/>
      </w:pPr>
      <w:r>
        <w:tab/>
      </w:r>
      <w:proofErr w:type="spellStart"/>
      <w:proofErr w:type="gramStart"/>
      <w:r>
        <w:t>CopyColumn</w:t>
      </w:r>
      <w:proofErr w:type="spellEnd"/>
      <w:r>
        <w:t>(</w:t>
      </w:r>
      <w:proofErr w:type="gramEnd"/>
      <w:r>
        <w:t xml:space="preserve">A, 1, </w:t>
      </w:r>
      <w:proofErr w:type="spellStart"/>
      <w:r>
        <w:t>aj</w:t>
      </w:r>
      <w:proofErr w:type="spellEnd"/>
      <w:r>
        <w:t>);</w:t>
      </w:r>
    </w:p>
    <w:p w:rsidR="00DC28BF" w:rsidRDefault="00DC28BF" w:rsidP="00DC28BF">
      <w:pPr>
        <w:pStyle w:val="aa"/>
      </w:pPr>
      <w:r>
        <w:tab/>
      </w:r>
      <w:proofErr w:type="spellStart"/>
      <w:proofErr w:type="gramStart"/>
      <w:r>
        <w:t>ReplaceColumn</w:t>
      </w:r>
      <w:proofErr w:type="spellEnd"/>
      <w:r>
        <w:t>(</w:t>
      </w:r>
      <w:proofErr w:type="gramEnd"/>
      <w:r>
        <w:t>A, 1, b);</w:t>
      </w:r>
    </w:p>
    <w:p w:rsidR="00DC28BF" w:rsidRDefault="00DC28BF" w:rsidP="00DC28BF">
      <w:pPr>
        <w:pStyle w:val="aa"/>
      </w:pPr>
      <w:r>
        <w:tab/>
      </w:r>
      <w:proofErr w:type="gramStart"/>
      <w:r>
        <w:t>double</w:t>
      </w:r>
      <w:proofErr w:type="gramEnd"/>
      <w:r>
        <w:t xml:space="preserve"> det2 = Determinant(A);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</w:r>
      <w:proofErr w:type="spellStart"/>
      <w:proofErr w:type="gramStart"/>
      <w:r>
        <w:t>ReplaceColumn</w:t>
      </w:r>
      <w:proofErr w:type="spellEnd"/>
      <w:r>
        <w:t>(</w:t>
      </w:r>
      <w:proofErr w:type="gramEnd"/>
      <w:r>
        <w:t xml:space="preserve">A, 1, </w:t>
      </w:r>
      <w:proofErr w:type="spellStart"/>
      <w:r>
        <w:t>aj</w:t>
      </w:r>
      <w:proofErr w:type="spellEnd"/>
      <w:r>
        <w:t>);</w:t>
      </w:r>
    </w:p>
    <w:p w:rsidR="00DC28BF" w:rsidRDefault="00DC28BF" w:rsidP="00DC28BF">
      <w:pPr>
        <w:pStyle w:val="aa"/>
      </w:pPr>
      <w:r>
        <w:tab/>
      </w:r>
      <w:proofErr w:type="spellStart"/>
      <w:proofErr w:type="gramStart"/>
      <w:r>
        <w:t>CopyColumn</w:t>
      </w:r>
      <w:proofErr w:type="spellEnd"/>
      <w:r>
        <w:t>(</w:t>
      </w:r>
      <w:proofErr w:type="gramEnd"/>
      <w:r>
        <w:t xml:space="preserve">A, 2, </w:t>
      </w:r>
      <w:proofErr w:type="spellStart"/>
      <w:r>
        <w:t>aj</w:t>
      </w:r>
      <w:proofErr w:type="spellEnd"/>
      <w:r>
        <w:t>);</w:t>
      </w:r>
    </w:p>
    <w:p w:rsidR="00DC28BF" w:rsidRDefault="00DC28BF" w:rsidP="00DC28BF">
      <w:pPr>
        <w:pStyle w:val="aa"/>
      </w:pPr>
      <w:r>
        <w:tab/>
      </w:r>
      <w:proofErr w:type="spellStart"/>
      <w:proofErr w:type="gramStart"/>
      <w:r>
        <w:t>ReplaceColumn</w:t>
      </w:r>
      <w:proofErr w:type="spellEnd"/>
      <w:r>
        <w:t>(</w:t>
      </w:r>
      <w:proofErr w:type="gramEnd"/>
      <w:r>
        <w:t>A, 2, b);</w:t>
      </w:r>
    </w:p>
    <w:p w:rsidR="00DC28BF" w:rsidRDefault="00DC28BF" w:rsidP="00DC28BF">
      <w:pPr>
        <w:pStyle w:val="aa"/>
      </w:pPr>
      <w:r>
        <w:tab/>
      </w:r>
      <w:proofErr w:type="gramStart"/>
      <w:r>
        <w:t>double</w:t>
      </w:r>
      <w:proofErr w:type="gramEnd"/>
      <w:r>
        <w:t xml:space="preserve"> det3 = Determinant(A);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lastRenderedPageBreak/>
        <w:tab/>
      </w:r>
      <w:proofErr w:type="gramStart"/>
      <w:r>
        <w:t>x[</w:t>
      </w:r>
      <w:proofErr w:type="gramEnd"/>
      <w:r>
        <w:t xml:space="preserve">0] = det1 / </w:t>
      </w:r>
      <w:proofErr w:type="spellStart"/>
      <w:r>
        <w:t>det</w:t>
      </w:r>
      <w:proofErr w:type="spellEnd"/>
      <w:r>
        <w:t>;</w:t>
      </w:r>
    </w:p>
    <w:p w:rsidR="00DC28BF" w:rsidRDefault="00DC28BF" w:rsidP="00DC28BF">
      <w:pPr>
        <w:pStyle w:val="aa"/>
      </w:pPr>
      <w:r>
        <w:tab/>
      </w:r>
      <w:proofErr w:type="gramStart"/>
      <w:r>
        <w:t>x[</w:t>
      </w:r>
      <w:proofErr w:type="gramEnd"/>
      <w:r>
        <w:t xml:space="preserve">1] = det2 / </w:t>
      </w:r>
      <w:proofErr w:type="spellStart"/>
      <w:r>
        <w:t>det</w:t>
      </w:r>
      <w:proofErr w:type="spellEnd"/>
      <w:r>
        <w:t>;</w:t>
      </w:r>
    </w:p>
    <w:p w:rsidR="00DC28BF" w:rsidRDefault="00DC28BF" w:rsidP="00DC28BF">
      <w:pPr>
        <w:pStyle w:val="aa"/>
      </w:pPr>
      <w:r>
        <w:tab/>
      </w:r>
      <w:proofErr w:type="gramStart"/>
      <w:r>
        <w:t>x[</w:t>
      </w:r>
      <w:proofErr w:type="gramEnd"/>
      <w:r>
        <w:t xml:space="preserve">2] = det3 / </w:t>
      </w:r>
      <w:proofErr w:type="spellStart"/>
      <w:r>
        <w:t>det</w:t>
      </w:r>
      <w:proofErr w:type="spellEnd"/>
      <w:r>
        <w:t>;</w:t>
      </w:r>
    </w:p>
    <w:p w:rsidR="00DC28BF" w:rsidRPr="00DC28BF" w:rsidRDefault="00DC28BF" w:rsidP="00DC28BF">
      <w:pPr>
        <w:pStyle w:val="aa"/>
        <w:rPr>
          <w:lang w:val="ru-RU"/>
        </w:rPr>
      </w:pPr>
      <w:r w:rsidRPr="00DC28BF">
        <w:rPr>
          <w:lang w:val="ru-RU"/>
        </w:rPr>
        <w:t>}</w:t>
      </w:r>
    </w:p>
    <w:p w:rsidR="00DC28BF" w:rsidRPr="00DC28BF" w:rsidRDefault="00DC28BF" w:rsidP="00DC28BF">
      <w:pPr>
        <w:pStyle w:val="aa"/>
        <w:rPr>
          <w:lang w:val="ru-RU"/>
        </w:rPr>
      </w:pPr>
      <w:r w:rsidRPr="00DC28BF">
        <w:rPr>
          <w:lang w:val="ru-RU"/>
        </w:rPr>
        <w:t>// функция, получаемая методом среднеквадратичного приближения</w:t>
      </w:r>
    </w:p>
    <w:p w:rsidR="00DC28BF" w:rsidRPr="00DC28BF" w:rsidRDefault="00DC28BF" w:rsidP="00DC28BF">
      <w:pPr>
        <w:pStyle w:val="aa"/>
        <w:rPr>
          <w:lang w:val="ru-RU"/>
        </w:rPr>
      </w:pPr>
      <w:proofErr w:type="gramStart"/>
      <w:r>
        <w:t>double</w:t>
      </w:r>
      <w:proofErr w:type="gramEnd"/>
      <w:r w:rsidRPr="00DC28BF">
        <w:rPr>
          <w:lang w:val="ru-RU"/>
        </w:rPr>
        <w:t xml:space="preserve"> </w:t>
      </w:r>
      <w:proofErr w:type="spellStart"/>
      <w:r>
        <w:t>FuncBySquare</w:t>
      </w:r>
      <w:proofErr w:type="spellEnd"/>
      <w:r w:rsidRPr="00DC28BF">
        <w:rPr>
          <w:lang w:val="ru-RU"/>
        </w:rPr>
        <w:t>(</w:t>
      </w:r>
      <w:r>
        <w:t>double</w:t>
      </w:r>
      <w:r w:rsidRPr="00DC28BF">
        <w:rPr>
          <w:lang w:val="ru-RU"/>
        </w:rPr>
        <w:t xml:space="preserve"> </w:t>
      </w:r>
      <w:r>
        <w:t>x</w:t>
      </w:r>
      <w:r w:rsidRPr="00DC28BF">
        <w:rPr>
          <w:lang w:val="ru-RU"/>
        </w:rPr>
        <w:t xml:space="preserve">, </w:t>
      </w:r>
      <w:r>
        <w:t>double</w:t>
      </w:r>
      <w:r w:rsidRPr="00DC28BF">
        <w:rPr>
          <w:lang w:val="ru-RU"/>
        </w:rPr>
        <w:t xml:space="preserve">* </w:t>
      </w:r>
      <w:r>
        <w:t>c</w:t>
      </w:r>
      <w:r w:rsidRPr="00DC28BF">
        <w:rPr>
          <w:lang w:val="ru-RU"/>
        </w:rPr>
        <w:t>)</w:t>
      </w:r>
    </w:p>
    <w:p w:rsidR="00DC28BF" w:rsidRDefault="00DC28BF" w:rsidP="00DC28BF">
      <w:pPr>
        <w:pStyle w:val="aa"/>
      </w:pPr>
      <w:r>
        <w:t>{</w:t>
      </w:r>
    </w:p>
    <w:p w:rsidR="00DC28BF" w:rsidRDefault="00DC28BF" w:rsidP="00DC28BF">
      <w:pPr>
        <w:pStyle w:val="aa"/>
      </w:pPr>
      <w:r>
        <w:tab/>
      </w:r>
      <w:proofErr w:type="gramStart"/>
      <w:r>
        <w:t>return</w:t>
      </w:r>
      <w:proofErr w:type="gramEnd"/>
      <w:r>
        <w:t xml:space="preserve"> c[0] + c[1] * x + c[2] * pow(x, 2);</w:t>
      </w:r>
    </w:p>
    <w:p w:rsidR="00DC28BF" w:rsidRDefault="00DC28BF" w:rsidP="00DC28BF">
      <w:pPr>
        <w:pStyle w:val="aa"/>
      </w:pPr>
      <w:r>
        <w:t>}</w:t>
      </w:r>
    </w:p>
    <w:p w:rsidR="00DC28BF" w:rsidRDefault="00DC28BF" w:rsidP="00DC28BF">
      <w:pPr>
        <w:pStyle w:val="aa"/>
      </w:pPr>
      <w:r>
        <w:t xml:space="preserve">// </w:t>
      </w:r>
      <w:proofErr w:type="spellStart"/>
      <w:r>
        <w:t>среднеквадратичное</w:t>
      </w:r>
      <w:proofErr w:type="spellEnd"/>
      <w:r>
        <w:t xml:space="preserve"> </w:t>
      </w:r>
      <w:proofErr w:type="spellStart"/>
      <w:r>
        <w:t>приближение</w:t>
      </w:r>
      <w:proofErr w:type="spellEnd"/>
      <w:r>
        <w:t xml:space="preserve"> (</w:t>
      </w:r>
      <w:proofErr w:type="spellStart"/>
      <w:r>
        <w:t>дискретный</w:t>
      </w:r>
      <w:proofErr w:type="spellEnd"/>
      <w:r>
        <w:t xml:space="preserve"> </w:t>
      </w:r>
      <w:proofErr w:type="spellStart"/>
      <w:r>
        <w:t>вариант</w:t>
      </w:r>
      <w:proofErr w:type="spellEnd"/>
      <w:r>
        <w:t>)</w:t>
      </w:r>
    </w:p>
    <w:p w:rsidR="00DC28BF" w:rsidRDefault="00DC28BF" w:rsidP="00DC28BF">
      <w:pPr>
        <w:pStyle w:val="aa"/>
      </w:pPr>
      <w:proofErr w:type="gramStart"/>
      <w:r>
        <w:t>void</w:t>
      </w:r>
      <w:proofErr w:type="gramEnd"/>
      <w:r>
        <w:t xml:space="preserve"> </w:t>
      </w:r>
      <w:proofErr w:type="spellStart"/>
      <w:r>
        <w:t>MeanSquareApproximationForTable</w:t>
      </w:r>
      <w:proofErr w:type="spellEnd"/>
      <w:r>
        <w:t>(double* xArr1, double* xArr2)</w:t>
      </w:r>
    </w:p>
    <w:p w:rsidR="00DC28BF" w:rsidRPr="00DC28BF" w:rsidRDefault="00DC28BF" w:rsidP="00DC28BF">
      <w:pPr>
        <w:pStyle w:val="aa"/>
        <w:rPr>
          <w:lang w:val="ru-RU"/>
        </w:rPr>
      </w:pPr>
      <w:r w:rsidRPr="00DC28BF">
        <w:rPr>
          <w:lang w:val="ru-RU"/>
        </w:rPr>
        <w:t>{</w:t>
      </w:r>
    </w:p>
    <w:p w:rsidR="00DC28BF" w:rsidRPr="00DC28BF" w:rsidRDefault="00DC28BF" w:rsidP="00DC28BF">
      <w:pPr>
        <w:pStyle w:val="aa"/>
        <w:rPr>
          <w:lang w:val="ru-RU"/>
        </w:rPr>
      </w:pPr>
      <w:r w:rsidRPr="00DC28BF">
        <w:rPr>
          <w:lang w:val="ru-RU"/>
        </w:rPr>
        <w:tab/>
      </w:r>
      <w:proofErr w:type="spellStart"/>
      <w:proofErr w:type="gramStart"/>
      <w:r>
        <w:t>cout</w:t>
      </w:r>
      <w:proofErr w:type="spellEnd"/>
      <w:proofErr w:type="gramEnd"/>
      <w:r w:rsidRPr="00DC28BF">
        <w:rPr>
          <w:lang w:val="ru-RU"/>
        </w:rPr>
        <w:t xml:space="preserve"> &lt;&lt; "Дискретный вариант\</w:t>
      </w:r>
      <w:r>
        <w:t>n</w:t>
      </w:r>
      <w:r w:rsidRPr="00DC28BF">
        <w:rPr>
          <w:lang w:val="ru-RU"/>
        </w:rPr>
        <w:t>\</w:t>
      </w:r>
      <w:r>
        <w:t>n</w:t>
      </w:r>
      <w:r w:rsidRPr="00DC28BF">
        <w:rPr>
          <w:lang w:val="ru-RU"/>
        </w:rPr>
        <w:t>";</w:t>
      </w:r>
    </w:p>
    <w:p w:rsidR="00DC28BF" w:rsidRPr="00DC28BF" w:rsidRDefault="00DC28BF" w:rsidP="00DC28BF">
      <w:pPr>
        <w:pStyle w:val="aa"/>
        <w:rPr>
          <w:lang w:val="ru-RU"/>
        </w:rPr>
      </w:pPr>
    </w:p>
    <w:p w:rsidR="00DC28BF" w:rsidRDefault="00DC28BF" w:rsidP="00DC28BF">
      <w:pPr>
        <w:pStyle w:val="aa"/>
      </w:pPr>
      <w:r w:rsidRPr="00DC28BF">
        <w:rPr>
          <w:lang w:val="ru-RU"/>
        </w:rPr>
        <w:tab/>
      </w:r>
      <w:proofErr w:type="gramStart"/>
      <w:r>
        <w:t>double</w:t>
      </w:r>
      <w:proofErr w:type="gramEnd"/>
      <w:r>
        <w:t>** A = new double* [3];</w:t>
      </w:r>
    </w:p>
    <w:p w:rsidR="00DC28BF" w:rsidRDefault="00DC28BF" w:rsidP="00DC28BF">
      <w:pPr>
        <w:pStyle w:val="aa"/>
      </w:pP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3; </w:t>
      </w:r>
      <w:proofErr w:type="spellStart"/>
      <w:r>
        <w:t>i</w:t>
      </w:r>
      <w:proofErr w:type="spellEnd"/>
      <w:r>
        <w:t>++)</w:t>
      </w:r>
    </w:p>
    <w:p w:rsidR="00DC28BF" w:rsidRDefault="00DC28BF" w:rsidP="00DC28BF">
      <w:pPr>
        <w:pStyle w:val="aa"/>
      </w:pPr>
      <w:r>
        <w:tab/>
      </w:r>
      <w:r>
        <w:tab/>
        <w:t>A[</w:t>
      </w:r>
      <w:proofErr w:type="spellStart"/>
      <w:r>
        <w:t>i</w:t>
      </w:r>
      <w:proofErr w:type="spellEnd"/>
      <w:r>
        <w:t xml:space="preserve">] = new </w:t>
      </w:r>
      <w:proofErr w:type="gramStart"/>
      <w:r>
        <w:t>double[</w:t>
      </w:r>
      <w:proofErr w:type="gramEnd"/>
      <w:r>
        <w:t>3];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3; </w:t>
      </w:r>
      <w:proofErr w:type="spellStart"/>
      <w:r>
        <w:t>i</w:t>
      </w:r>
      <w:proofErr w:type="spellEnd"/>
      <w:r>
        <w:t>++)</w:t>
      </w:r>
    </w:p>
    <w:p w:rsidR="00DC28BF" w:rsidRDefault="00DC28BF" w:rsidP="00DC28BF">
      <w:pPr>
        <w:pStyle w:val="aa"/>
      </w:pPr>
      <w:r>
        <w:tab/>
      </w: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j = 0; j &lt; 3; </w:t>
      </w:r>
      <w:proofErr w:type="spellStart"/>
      <w:r>
        <w:t>j++</w:t>
      </w:r>
      <w:proofErr w:type="spellEnd"/>
      <w:r>
        <w:t>)</w:t>
      </w:r>
    </w:p>
    <w:p w:rsidR="00DC28BF" w:rsidRDefault="00DC28BF" w:rsidP="00DC28BF">
      <w:pPr>
        <w:pStyle w:val="aa"/>
      </w:pPr>
      <w:r>
        <w:tab/>
      </w:r>
      <w:r>
        <w:tab/>
      </w:r>
      <w:r>
        <w:tab/>
        <w:t>A[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>j] = 0;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:rsidR="00DC28BF" w:rsidRDefault="00DC28BF" w:rsidP="00DC28BF">
      <w:pPr>
        <w:pStyle w:val="aa"/>
      </w:pPr>
      <w:r>
        <w:tab/>
        <w:t>{</w:t>
      </w:r>
    </w:p>
    <w:p w:rsidR="00DC28BF" w:rsidRDefault="00DC28BF" w:rsidP="00DC28BF">
      <w:pPr>
        <w:pStyle w:val="aa"/>
      </w:pPr>
      <w:r>
        <w:tab/>
      </w:r>
      <w:r>
        <w:tab/>
      </w:r>
      <w:proofErr w:type="gramStart"/>
      <w:r>
        <w:t>A[</w:t>
      </w:r>
      <w:proofErr w:type="gramEnd"/>
      <w:r>
        <w:t>0][0] ++;</w:t>
      </w:r>
    </w:p>
    <w:p w:rsidR="00DC28BF" w:rsidRDefault="00DC28BF" w:rsidP="00DC28BF">
      <w:pPr>
        <w:pStyle w:val="aa"/>
      </w:pPr>
      <w:r>
        <w:tab/>
      </w:r>
      <w:r>
        <w:tab/>
      </w:r>
      <w:proofErr w:type="gramStart"/>
      <w:r>
        <w:t>A[</w:t>
      </w:r>
      <w:proofErr w:type="gramEnd"/>
      <w:r>
        <w:t>0][1] += xArr1[</w:t>
      </w:r>
      <w:proofErr w:type="spellStart"/>
      <w:r>
        <w:t>i</w:t>
      </w:r>
      <w:proofErr w:type="spellEnd"/>
      <w:r>
        <w:t>];</w:t>
      </w:r>
    </w:p>
    <w:p w:rsidR="00DC28BF" w:rsidRDefault="00DC28BF" w:rsidP="00DC28BF">
      <w:pPr>
        <w:pStyle w:val="aa"/>
      </w:pPr>
      <w:r>
        <w:tab/>
      </w:r>
      <w:r>
        <w:tab/>
      </w:r>
      <w:proofErr w:type="gramStart"/>
      <w:r>
        <w:t>A[</w:t>
      </w:r>
      <w:proofErr w:type="gramEnd"/>
      <w:r>
        <w:t>0][2] += pow(xArr1[</w:t>
      </w:r>
      <w:proofErr w:type="spellStart"/>
      <w:r>
        <w:t>i</w:t>
      </w:r>
      <w:proofErr w:type="spellEnd"/>
      <w:r>
        <w:t>], 2);</w:t>
      </w:r>
    </w:p>
    <w:p w:rsidR="00DC28BF" w:rsidRDefault="00DC28BF" w:rsidP="00DC28BF">
      <w:pPr>
        <w:pStyle w:val="aa"/>
      </w:pPr>
      <w:r>
        <w:tab/>
      </w:r>
      <w:r>
        <w:tab/>
      </w:r>
      <w:proofErr w:type="gramStart"/>
      <w:r>
        <w:t>A[</w:t>
      </w:r>
      <w:proofErr w:type="gramEnd"/>
      <w:r>
        <w:t>1][2] += pow(xArr1[</w:t>
      </w:r>
      <w:proofErr w:type="spellStart"/>
      <w:r>
        <w:t>i</w:t>
      </w:r>
      <w:proofErr w:type="spellEnd"/>
      <w:r>
        <w:t>], 3);</w:t>
      </w:r>
    </w:p>
    <w:p w:rsidR="00DC28BF" w:rsidRDefault="00DC28BF" w:rsidP="00DC28BF">
      <w:pPr>
        <w:pStyle w:val="aa"/>
      </w:pPr>
      <w:r>
        <w:tab/>
      </w:r>
      <w:r>
        <w:tab/>
      </w:r>
      <w:proofErr w:type="gramStart"/>
      <w:r>
        <w:t>A[</w:t>
      </w:r>
      <w:proofErr w:type="gramEnd"/>
      <w:r>
        <w:t>2][2] += pow(xArr1[</w:t>
      </w:r>
      <w:proofErr w:type="spellStart"/>
      <w:r>
        <w:t>i</w:t>
      </w:r>
      <w:proofErr w:type="spellEnd"/>
      <w:r>
        <w:t>], 4);</w:t>
      </w:r>
    </w:p>
    <w:p w:rsidR="00DC28BF" w:rsidRDefault="00DC28BF" w:rsidP="00DC28BF">
      <w:pPr>
        <w:pStyle w:val="aa"/>
      </w:pPr>
      <w:r>
        <w:tab/>
        <w:t>}</w:t>
      </w:r>
    </w:p>
    <w:p w:rsidR="00DC28BF" w:rsidRDefault="00DC28BF" w:rsidP="00DC28BF">
      <w:pPr>
        <w:pStyle w:val="aa"/>
      </w:pPr>
      <w:r>
        <w:tab/>
      </w:r>
      <w:proofErr w:type="gramStart"/>
      <w:r>
        <w:t>A[</w:t>
      </w:r>
      <w:proofErr w:type="gramEnd"/>
      <w:r>
        <w:t>1][0] = A[0][1];</w:t>
      </w:r>
    </w:p>
    <w:p w:rsidR="00DC28BF" w:rsidRDefault="00DC28BF" w:rsidP="00DC28BF">
      <w:pPr>
        <w:pStyle w:val="aa"/>
      </w:pPr>
      <w:r>
        <w:tab/>
      </w:r>
      <w:proofErr w:type="gramStart"/>
      <w:r>
        <w:t>A[</w:t>
      </w:r>
      <w:proofErr w:type="gramEnd"/>
      <w:r>
        <w:t>1][1] = A[0][2];</w:t>
      </w:r>
    </w:p>
    <w:p w:rsidR="00DC28BF" w:rsidRDefault="00DC28BF" w:rsidP="00DC28BF">
      <w:pPr>
        <w:pStyle w:val="aa"/>
      </w:pPr>
      <w:r>
        <w:tab/>
      </w:r>
      <w:proofErr w:type="gramStart"/>
      <w:r>
        <w:t>A[</w:t>
      </w:r>
      <w:proofErr w:type="gramEnd"/>
      <w:r>
        <w:t>2][0] = A[0][2];</w:t>
      </w:r>
    </w:p>
    <w:p w:rsidR="00DC28BF" w:rsidRDefault="00DC28BF" w:rsidP="00DC28BF">
      <w:pPr>
        <w:pStyle w:val="aa"/>
      </w:pPr>
      <w:r>
        <w:tab/>
      </w:r>
      <w:proofErr w:type="gramStart"/>
      <w:r>
        <w:t>A[</w:t>
      </w:r>
      <w:proofErr w:type="gramEnd"/>
      <w:r>
        <w:t>2][1] = A[1][2];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</w:t>
      </w:r>
      <w:proofErr w:type="spellStart"/>
      <w:r>
        <w:t>Матрица</w:t>
      </w:r>
      <w:proofErr w:type="spellEnd"/>
      <w:r>
        <w:t>:\n";</w:t>
      </w:r>
    </w:p>
    <w:p w:rsidR="00DC28BF" w:rsidRDefault="00DC28BF" w:rsidP="00DC28BF">
      <w:pPr>
        <w:pStyle w:val="aa"/>
      </w:pPr>
      <w:r>
        <w:tab/>
      </w:r>
      <w:proofErr w:type="spellStart"/>
      <w:proofErr w:type="gramStart"/>
      <w:r>
        <w:t>PrintMatrix</w:t>
      </w:r>
      <w:proofErr w:type="spellEnd"/>
      <w:r>
        <w:t>(</w:t>
      </w:r>
      <w:proofErr w:type="gramEnd"/>
      <w:r>
        <w:t>A);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</w:r>
      <w:proofErr w:type="gramStart"/>
      <w:r>
        <w:t>double</w:t>
      </w:r>
      <w:proofErr w:type="gramEnd"/>
      <w:r>
        <w:t>* b = new double[3];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3; </w:t>
      </w:r>
      <w:proofErr w:type="spellStart"/>
      <w:r>
        <w:t>i</w:t>
      </w:r>
      <w:proofErr w:type="spellEnd"/>
      <w:r>
        <w:t>++)</w:t>
      </w:r>
    </w:p>
    <w:p w:rsidR="00DC28BF" w:rsidRDefault="00DC28BF" w:rsidP="00DC28BF">
      <w:pPr>
        <w:pStyle w:val="aa"/>
      </w:pPr>
      <w:r>
        <w:tab/>
      </w:r>
      <w:r>
        <w:tab/>
      </w:r>
      <w:proofErr w:type="gramStart"/>
      <w:r>
        <w:t>b[</w:t>
      </w:r>
      <w:proofErr w:type="spellStart"/>
      <w:proofErr w:type="gramEnd"/>
      <w:r>
        <w:t>i</w:t>
      </w:r>
      <w:proofErr w:type="spellEnd"/>
      <w:r>
        <w:t>] = 0;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:rsidR="00DC28BF" w:rsidRDefault="00DC28BF" w:rsidP="00DC28BF">
      <w:pPr>
        <w:pStyle w:val="aa"/>
      </w:pPr>
      <w:r>
        <w:tab/>
        <w:t>{</w:t>
      </w:r>
    </w:p>
    <w:p w:rsidR="00DC28BF" w:rsidRDefault="00DC28BF" w:rsidP="00DC28BF">
      <w:pPr>
        <w:pStyle w:val="aa"/>
      </w:pPr>
      <w:r>
        <w:tab/>
      </w:r>
      <w:r>
        <w:tab/>
      </w:r>
      <w:proofErr w:type="gramStart"/>
      <w:r>
        <w:t>b[</w:t>
      </w:r>
      <w:proofErr w:type="gramEnd"/>
      <w:r>
        <w:t>0] += F(xArr1[</w:t>
      </w:r>
      <w:proofErr w:type="spellStart"/>
      <w:r>
        <w:t>i</w:t>
      </w:r>
      <w:proofErr w:type="spellEnd"/>
      <w:r>
        <w:t>]);</w:t>
      </w:r>
    </w:p>
    <w:p w:rsidR="00DC28BF" w:rsidRDefault="00DC28BF" w:rsidP="00DC28BF">
      <w:pPr>
        <w:pStyle w:val="aa"/>
      </w:pPr>
      <w:r>
        <w:tab/>
      </w:r>
      <w:r>
        <w:tab/>
      </w:r>
      <w:proofErr w:type="gramStart"/>
      <w:r>
        <w:t>b[</w:t>
      </w:r>
      <w:proofErr w:type="gramEnd"/>
      <w:r>
        <w:t>1] += F(xArr1[</w:t>
      </w:r>
      <w:proofErr w:type="spellStart"/>
      <w:r>
        <w:t>i</w:t>
      </w:r>
      <w:proofErr w:type="spellEnd"/>
      <w:r>
        <w:t>]) * xArr1[</w:t>
      </w:r>
      <w:proofErr w:type="spellStart"/>
      <w:r>
        <w:t>i</w:t>
      </w:r>
      <w:proofErr w:type="spellEnd"/>
      <w:r>
        <w:t>];</w:t>
      </w:r>
    </w:p>
    <w:p w:rsidR="00DC28BF" w:rsidRDefault="00DC28BF" w:rsidP="00DC28BF">
      <w:pPr>
        <w:pStyle w:val="aa"/>
      </w:pPr>
      <w:r>
        <w:tab/>
      </w:r>
      <w:r>
        <w:tab/>
      </w:r>
      <w:proofErr w:type="gramStart"/>
      <w:r>
        <w:t>b[</w:t>
      </w:r>
      <w:proofErr w:type="gramEnd"/>
      <w:r>
        <w:t>2] += F(xArr1[</w:t>
      </w:r>
      <w:proofErr w:type="spellStart"/>
      <w:r>
        <w:t>i</w:t>
      </w:r>
      <w:proofErr w:type="spellEnd"/>
      <w:r>
        <w:t>]) * pow(xArr1[</w:t>
      </w:r>
      <w:proofErr w:type="spellStart"/>
      <w:r>
        <w:t>i</w:t>
      </w:r>
      <w:proofErr w:type="spellEnd"/>
      <w:r>
        <w:t>], 2);</w:t>
      </w:r>
    </w:p>
    <w:p w:rsidR="00DC28BF" w:rsidRPr="00DC28BF" w:rsidRDefault="00DC28BF" w:rsidP="00DC28BF">
      <w:pPr>
        <w:pStyle w:val="aa"/>
        <w:rPr>
          <w:lang w:val="ru-RU"/>
        </w:rPr>
      </w:pPr>
      <w:r>
        <w:tab/>
      </w:r>
      <w:r w:rsidRPr="00DC28BF">
        <w:rPr>
          <w:lang w:val="ru-RU"/>
        </w:rPr>
        <w:t>}</w:t>
      </w:r>
    </w:p>
    <w:p w:rsidR="00DC28BF" w:rsidRPr="00DC28BF" w:rsidRDefault="00DC28BF" w:rsidP="00DC28BF">
      <w:pPr>
        <w:pStyle w:val="aa"/>
        <w:rPr>
          <w:lang w:val="ru-RU"/>
        </w:rPr>
      </w:pPr>
    </w:p>
    <w:p w:rsidR="00DC28BF" w:rsidRPr="00DC28BF" w:rsidRDefault="00DC28BF" w:rsidP="00DC28BF">
      <w:pPr>
        <w:pStyle w:val="aa"/>
        <w:rPr>
          <w:lang w:val="ru-RU"/>
        </w:rPr>
      </w:pPr>
      <w:r w:rsidRPr="00DC28BF">
        <w:rPr>
          <w:lang w:val="ru-RU"/>
        </w:rPr>
        <w:tab/>
      </w:r>
      <w:proofErr w:type="spellStart"/>
      <w:proofErr w:type="gramStart"/>
      <w:r>
        <w:t>cout</w:t>
      </w:r>
      <w:proofErr w:type="spellEnd"/>
      <w:proofErr w:type="gramEnd"/>
      <w:r w:rsidRPr="00DC28BF">
        <w:rPr>
          <w:lang w:val="ru-RU"/>
        </w:rPr>
        <w:t xml:space="preserve"> &lt;&lt; "\</w:t>
      </w:r>
      <w:r>
        <w:t>n</w:t>
      </w:r>
      <w:r w:rsidRPr="00DC28BF">
        <w:rPr>
          <w:lang w:val="ru-RU"/>
        </w:rPr>
        <w:t>Вектор правых частей:\</w:t>
      </w:r>
      <w:r>
        <w:t>n</w:t>
      </w:r>
      <w:r w:rsidRPr="00DC28BF">
        <w:rPr>
          <w:lang w:val="ru-RU"/>
        </w:rPr>
        <w:t>";</w:t>
      </w:r>
    </w:p>
    <w:p w:rsidR="00DC28BF" w:rsidRDefault="00DC28BF" w:rsidP="00DC28BF">
      <w:pPr>
        <w:pStyle w:val="aa"/>
      </w:pPr>
      <w:r w:rsidRPr="00DC28BF">
        <w:rPr>
          <w:lang w:val="ru-RU"/>
        </w:rPr>
        <w:tab/>
      </w:r>
      <w:proofErr w:type="spellStart"/>
      <w:proofErr w:type="gramStart"/>
      <w:r>
        <w:t>PrintVector</w:t>
      </w:r>
      <w:proofErr w:type="spellEnd"/>
      <w:r>
        <w:t>(</w:t>
      </w:r>
      <w:proofErr w:type="gramEnd"/>
      <w:r>
        <w:t>b);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</w:r>
      <w:proofErr w:type="gramStart"/>
      <w:r>
        <w:t>double</w:t>
      </w:r>
      <w:proofErr w:type="gramEnd"/>
      <w:r>
        <w:t>* c = new double[3];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</w:r>
      <w:proofErr w:type="spellStart"/>
      <w:proofErr w:type="gramStart"/>
      <w:r>
        <w:t>CramerMethod</w:t>
      </w:r>
      <w:proofErr w:type="spellEnd"/>
      <w:r>
        <w:t>(</w:t>
      </w:r>
      <w:proofErr w:type="gramEnd"/>
      <w:r>
        <w:t>A, b, c);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setprecision</w:t>
      </w:r>
      <w:proofErr w:type="spellEnd"/>
      <w:r>
        <w:t>(4) &lt;&lt; "P2(x) = " &lt;&lt; c[0] &lt;&lt; " + (" &lt;&lt; c[1] &lt;&lt; "*x) + (" &lt;&lt; c[2] &lt;&lt; "*x^2)\n";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</w:r>
      <w:proofErr w:type="gramStart"/>
      <w:r>
        <w:t>double</w:t>
      </w:r>
      <w:proofErr w:type="gramEnd"/>
      <w:r>
        <w:t xml:space="preserve"> </w:t>
      </w:r>
      <w:proofErr w:type="spellStart"/>
      <w:r>
        <w:t>scalarFF</w:t>
      </w:r>
      <w:proofErr w:type="spellEnd"/>
      <w:r>
        <w:t xml:space="preserve"> = 0; // (</w:t>
      </w:r>
      <w:proofErr w:type="spellStart"/>
      <w:r>
        <w:t>f,f</w:t>
      </w:r>
      <w:proofErr w:type="spellEnd"/>
      <w:r>
        <w:t>)</w:t>
      </w:r>
    </w:p>
    <w:p w:rsidR="00DC28BF" w:rsidRDefault="00DC28BF" w:rsidP="00DC28BF">
      <w:pPr>
        <w:pStyle w:val="aa"/>
      </w:pPr>
      <w:r>
        <w:tab/>
      </w:r>
      <w:proofErr w:type="gramStart"/>
      <w:r>
        <w:t>double</w:t>
      </w:r>
      <w:proofErr w:type="gramEnd"/>
      <w:r>
        <w:t xml:space="preserve"> </w:t>
      </w:r>
      <w:proofErr w:type="spellStart"/>
      <w:r>
        <w:t>scalarFG</w:t>
      </w:r>
      <w:proofErr w:type="spellEnd"/>
      <w:r>
        <w:t xml:space="preserve"> = 0; // (</w:t>
      </w:r>
      <w:proofErr w:type="spellStart"/>
      <w:r>
        <w:t>f,g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:rsidR="00DC28BF" w:rsidRDefault="00DC28BF" w:rsidP="00DC28BF">
      <w:pPr>
        <w:pStyle w:val="aa"/>
      </w:pPr>
      <w:r>
        <w:tab/>
        <w:t>{</w:t>
      </w:r>
    </w:p>
    <w:p w:rsidR="00DC28BF" w:rsidRDefault="00DC28BF" w:rsidP="00DC28BF">
      <w:pPr>
        <w:pStyle w:val="aa"/>
      </w:pPr>
      <w:r>
        <w:tab/>
      </w:r>
      <w:r>
        <w:tab/>
      </w:r>
      <w:proofErr w:type="spellStart"/>
      <w:proofErr w:type="gramStart"/>
      <w:r>
        <w:t>scalarFF</w:t>
      </w:r>
      <w:proofErr w:type="spellEnd"/>
      <w:proofErr w:type="gramEnd"/>
      <w:r>
        <w:t xml:space="preserve"> += pow(F(xArr1[</w:t>
      </w:r>
      <w:proofErr w:type="spellStart"/>
      <w:r>
        <w:t>i</w:t>
      </w:r>
      <w:proofErr w:type="spellEnd"/>
      <w:r>
        <w:t>]), 2);</w:t>
      </w:r>
    </w:p>
    <w:p w:rsidR="00DC28BF" w:rsidRDefault="00DC28BF" w:rsidP="00DC28BF">
      <w:pPr>
        <w:pStyle w:val="aa"/>
      </w:pPr>
      <w:r>
        <w:tab/>
      </w:r>
      <w:r>
        <w:tab/>
      </w:r>
      <w:proofErr w:type="spellStart"/>
      <w:proofErr w:type="gramStart"/>
      <w:r>
        <w:t>scalarFG</w:t>
      </w:r>
      <w:proofErr w:type="spellEnd"/>
      <w:proofErr w:type="gramEnd"/>
      <w:r>
        <w:t xml:space="preserve"> += pow(</w:t>
      </w:r>
      <w:proofErr w:type="spellStart"/>
      <w:r>
        <w:t>FuncBySquare</w:t>
      </w:r>
      <w:proofErr w:type="spellEnd"/>
      <w:r>
        <w:t>(xArr1[</w:t>
      </w:r>
      <w:proofErr w:type="spellStart"/>
      <w:r>
        <w:t>i</w:t>
      </w:r>
      <w:proofErr w:type="spellEnd"/>
      <w:r>
        <w:t>], c), 2);</w:t>
      </w:r>
    </w:p>
    <w:p w:rsidR="00DC28BF" w:rsidRDefault="00DC28BF" w:rsidP="00DC28BF">
      <w:pPr>
        <w:pStyle w:val="aa"/>
      </w:pPr>
      <w:r>
        <w:tab/>
        <w:t>}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</w:r>
      <w:proofErr w:type="gramStart"/>
      <w:r>
        <w:t>double</w:t>
      </w:r>
      <w:proofErr w:type="gramEnd"/>
      <w:r>
        <w:t xml:space="preserve"> error = </w:t>
      </w:r>
      <w:proofErr w:type="spellStart"/>
      <w:r>
        <w:t>sqrt</w:t>
      </w:r>
      <w:proofErr w:type="spellEnd"/>
      <w:r>
        <w:t>(</w:t>
      </w:r>
      <w:proofErr w:type="spellStart"/>
      <w:r>
        <w:t>scalarFF</w:t>
      </w:r>
      <w:proofErr w:type="spellEnd"/>
      <w:r>
        <w:t xml:space="preserve"> - </w:t>
      </w:r>
      <w:proofErr w:type="spellStart"/>
      <w:r>
        <w:t>scalarFG</w:t>
      </w:r>
      <w:proofErr w:type="spellEnd"/>
      <w:r>
        <w:t>);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</w:t>
      </w:r>
      <w:proofErr w:type="spellStart"/>
      <w:r>
        <w:t>Оценка</w:t>
      </w:r>
      <w:proofErr w:type="spellEnd"/>
      <w:r>
        <w:t xml:space="preserve"> </w:t>
      </w:r>
      <w:proofErr w:type="spellStart"/>
      <w:r>
        <w:t>погрешности</w:t>
      </w:r>
      <w:proofErr w:type="spellEnd"/>
      <w:r>
        <w:t>: " &lt;&lt; "</w:t>
      </w:r>
      <w:proofErr w:type="spellStart"/>
      <w:r>
        <w:t>sqrt</w:t>
      </w:r>
      <w:proofErr w:type="spellEnd"/>
      <w:r>
        <w:t xml:space="preserve">(" &lt;&lt; </w:t>
      </w:r>
      <w:proofErr w:type="spellStart"/>
      <w:r>
        <w:t>scalarFF</w:t>
      </w:r>
      <w:proofErr w:type="spellEnd"/>
      <w:r>
        <w:t xml:space="preserve"> &lt;&lt; " - " &lt;&lt; </w:t>
      </w:r>
      <w:proofErr w:type="spellStart"/>
      <w:r>
        <w:t>scalarFG</w:t>
      </w:r>
      <w:proofErr w:type="spellEnd"/>
      <w:r>
        <w:t xml:space="preserve"> &lt;&lt; ") = "  &lt;&lt; error &lt;&lt; </w:t>
      </w:r>
      <w:proofErr w:type="spellStart"/>
      <w:r>
        <w:t>endl</w:t>
      </w:r>
      <w:proofErr w:type="spellEnd"/>
      <w:r>
        <w:t>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3; </w:t>
      </w:r>
      <w:proofErr w:type="spellStart"/>
      <w:r>
        <w:t>i</w:t>
      </w:r>
      <w:proofErr w:type="spellEnd"/>
      <w:r>
        <w:t>++)</w:t>
      </w:r>
    </w:p>
    <w:p w:rsidR="00DC28BF" w:rsidRDefault="00DC28BF" w:rsidP="00DC28BF">
      <w:pPr>
        <w:pStyle w:val="aa"/>
      </w:pPr>
      <w:r>
        <w:tab/>
      </w:r>
      <w:r>
        <w:tab/>
      </w:r>
      <w:proofErr w:type="gramStart"/>
      <w:r>
        <w:t>delete[</w:t>
      </w:r>
      <w:proofErr w:type="gramEnd"/>
      <w:r>
        <w:t>] A[</w:t>
      </w:r>
      <w:proofErr w:type="spellStart"/>
      <w:r>
        <w:t>i</w:t>
      </w:r>
      <w:proofErr w:type="spellEnd"/>
      <w:r>
        <w:t>];</w:t>
      </w:r>
    </w:p>
    <w:p w:rsidR="00DC28BF" w:rsidRDefault="00DC28BF" w:rsidP="00DC28BF">
      <w:pPr>
        <w:pStyle w:val="aa"/>
      </w:pPr>
      <w:r>
        <w:tab/>
      </w:r>
      <w:proofErr w:type="gramStart"/>
      <w:r>
        <w:t>delete[</w:t>
      </w:r>
      <w:proofErr w:type="gramEnd"/>
      <w:r>
        <w:t>] A;</w:t>
      </w:r>
    </w:p>
    <w:p w:rsidR="00DC28BF" w:rsidRDefault="00DC28BF" w:rsidP="00DC28BF">
      <w:pPr>
        <w:pStyle w:val="aa"/>
      </w:pPr>
      <w:r>
        <w:tab/>
      </w:r>
      <w:proofErr w:type="gramStart"/>
      <w:r>
        <w:t>delete[</w:t>
      </w:r>
      <w:proofErr w:type="gramEnd"/>
      <w:r>
        <w:t>] b;</w:t>
      </w:r>
    </w:p>
    <w:p w:rsidR="00DC28BF" w:rsidRDefault="00DC28BF" w:rsidP="00DC28BF">
      <w:pPr>
        <w:pStyle w:val="aa"/>
      </w:pPr>
      <w:r>
        <w:tab/>
      </w:r>
      <w:proofErr w:type="gramStart"/>
      <w:r>
        <w:t>delete[</w:t>
      </w:r>
      <w:proofErr w:type="gramEnd"/>
      <w:r>
        <w:t>] c;</w:t>
      </w:r>
    </w:p>
    <w:p w:rsidR="00DC28BF" w:rsidRDefault="00DC28BF" w:rsidP="00DC28BF">
      <w:pPr>
        <w:pStyle w:val="aa"/>
      </w:pPr>
      <w:r>
        <w:t>}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proofErr w:type="gramStart"/>
      <w:r>
        <w:t>double</w:t>
      </w:r>
      <w:proofErr w:type="gramEnd"/>
      <w:r>
        <w:t xml:space="preserve"> g(double x, </w:t>
      </w:r>
      <w:proofErr w:type="spellStart"/>
      <w:r>
        <w:t>int</w:t>
      </w:r>
      <w:proofErr w:type="spellEnd"/>
      <w:r>
        <w:t xml:space="preserve"> n)</w:t>
      </w:r>
    </w:p>
    <w:p w:rsidR="00DC28BF" w:rsidRDefault="00DC28BF" w:rsidP="00DC28BF">
      <w:pPr>
        <w:pStyle w:val="aa"/>
      </w:pPr>
      <w:r>
        <w:t>{</w:t>
      </w:r>
    </w:p>
    <w:p w:rsidR="00DC28BF" w:rsidRDefault="00DC28BF" w:rsidP="00DC28BF">
      <w:pPr>
        <w:pStyle w:val="aa"/>
      </w:pPr>
      <w:r>
        <w:tab/>
      </w:r>
      <w:proofErr w:type="gramStart"/>
      <w:r>
        <w:t>switch</w:t>
      </w:r>
      <w:proofErr w:type="gramEnd"/>
      <w:r>
        <w:t xml:space="preserve"> (n)</w:t>
      </w:r>
    </w:p>
    <w:p w:rsidR="00DC28BF" w:rsidRDefault="00DC28BF" w:rsidP="00DC28BF">
      <w:pPr>
        <w:pStyle w:val="aa"/>
      </w:pPr>
      <w:r>
        <w:tab/>
        <w:t>{</w:t>
      </w:r>
    </w:p>
    <w:p w:rsidR="00DC28BF" w:rsidRDefault="00DC28BF" w:rsidP="00DC28BF">
      <w:pPr>
        <w:pStyle w:val="aa"/>
      </w:pPr>
      <w:r>
        <w:tab/>
      </w:r>
      <w:proofErr w:type="gramStart"/>
      <w:r>
        <w:t>case</w:t>
      </w:r>
      <w:proofErr w:type="gramEnd"/>
      <w:r>
        <w:t xml:space="preserve"> 0: return 1;</w:t>
      </w:r>
    </w:p>
    <w:p w:rsidR="00DC28BF" w:rsidRDefault="00DC28BF" w:rsidP="00DC28BF">
      <w:pPr>
        <w:pStyle w:val="aa"/>
      </w:pPr>
      <w:r>
        <w:tab/>
      </w:r>
      <w:proofErr w:type="gramStart"/>
      <w:r>
        <w:t>case</w:t>
      </w:r>
      <w:proofErr w:type="gramEnd"/>
      <w:r>
        <w:t xml:space="preserve"> 1: return x;</w:t>
      </w:r>
    </w:p>
    <w:p w:rsidR="00DC28BF" w:rsidRPr="00DC28BF" w:rsidRDefault="00DC28BF" w:rsidP="00DC28BF">
      <w:pPr>
        <w:pStyle w:val="aa"/>
        <w:rPr>
          <w:lang w:val="ru-RU"/>
        </w:rPr>
      </w:pPr>
      <w:r>
        <w:tab/>
      </w:r>
      <w:proofErr w:type="gramStart"/>
      <w:r>
        <w:t>case</w:t>
      </w:r>
      <w:proofErr w:type="gramEnd"/>
      <w:r w:rsidRPr="00DC28BF">
        <w:rPr>
          <w:lang w:val="ru-RU"/>
        </w:rPr>
        <w:t xml:space="preserve"> 2: </w:t>
      </w:r>
      <w:r>
        <w:t>return</w:t>
      </w:r>
      <w:r w:rsidRPr="00DC28BF">
        <w:rPr>
          <w:lang w:val="ru-RU"/>
        </w:rPr>
        <w:t xml:space="preserve"> </w:t>
      </w:r>
      <w:r>
        <w:t>x</w:t>
      </w:r>
      <w:r w:rsidRPr="00DC28BF">
        <w:rPr>
          <w:lang w:val="ru-RU"/>
        </w:rPr>
        <w:t xml:space="preserve"> * </w:t>
      </w:r>
      <w:r>
        <w:t>x</w:t>
      </w:r>
      <w:r w:rsidRPr="00DC28BF">
        <w:rPr>
          <w:lang w:val="ru-RU"/>
        </w:rPr>
        <w:t>;</w:t>
      </w:r>
    </w:p>
    <w:p w:rsidR="00DC28BF" w:rsidRPr="00DC28BF" w:rsidRDefault="00DC28BF" w:rsidP="00DC28BF">
      <w:pPr>
        <w:pStyle w:val="aa"/>
        <w:rPr>
          <w:lang w:val="ru-RU"/>
        </w:rPr>
      </w:pPr>
      <w:r w:rsidRPr="00DC28BF">
        <w:rPr>
          <w:lang w:val="ru-RU"/>
        </w:rPr>
        <w:tab/>
        <w:t>}</w:t>
      </w:r>
    </w:p>
    <w:p w:rsidR="00DC28BF" w:rsidRPr="00DC28BF" w:rsidRDefault="00DC28BF" w:rsidP="00DC28BF">
      <w:pPr>
        <w:pStyle w:val="aa"/>
        <w:rPr>
          <w:lang w:val="ru-RU"/>
        </w:rPr>
      </w:pPr>
      <w:r w:rsidRPr="00DC28BF">
        <w:rPr>
          <w:lang w:val="ru-RU"/>
        </w:rPr>
        <w:t>}</w:t>
      </w:r>
    </w:p>
    <w:p w:rsidR="00DC28BF" w:rsidRPr="00DC28BF" w:rsidRDefault="00DC28BF" w:rsidP="00DC28BF">
      <w:pPr>
        <w:pStyle w:val="aa"/>
        <w:rPr>
          <w:lang w:val="ru-RU"/>
        </w:rPr>
      </w:pPr>
    </w:p>
    <w:p w:rsidR="00DC28BF" w:rsidRPr="00DC28BF" w:rsidRDefault="00DC28BF" w:rsidP="00DC28BF">
      <w:pPr>
        <w:pStyle w:val="aa"/>
        <w:rPr>
          <w:lang w:val="ru-RU"/>
        </w:rPr>
      </w:pPr>
      <w:r w:rsidRPr="00DC28BF">
        <w:rPr>
          <w:lang w:val="ru-RU"/>
        </w:rPr>
        <w:t>// вычисляем интеграл по формуле трапеций</w:t>
      </w:r>
    </w:p>
    <w:p w:rsidR="00DC28BF" w:rsidRDefault="00DC28BF" w:rsidP="00DC28BF">
      <w:pPr>
        <w:pStyle w:val="aa"/>
      </w:pPr>
      <w:proofErr w:type="gramStart"/>
      <w:r>
        <w:t>double</w:t>
      </w:r>
      <w:proofErr w:type="gramEnd"/>
      <w:r>
        <w:t xml:space="preserve"> </w:t>
      </w:r>
      <w:proofErr w:type="spellStart"/>
      <w:r>
        <w:t>IntegrG</w:t>
      </w:r>
      <w:proofErr w:type="spellEnd"/>
      <w:r>
        <w:t xml:space="preserve">(double a, double b, </w:t>
      </w:r>
      <w:proofErr w:type="spellStart"/>
      <w:r>
        <w:t>int</w:t>
      </w:r>
      <w:proofErr w:type="spellEnd"/>
      <w:r>
        <w:t xml:space="preserve"> n)</w:t>
      </w:r>
    </w:p>
    <w:p w:rsidR="00DC28BF" w:rsidRDefault="00DC28BF" w:rsidP="00DC28BF">
      <w:pPr>
        <w:pStyle w:val="aa"/>
      </w:pPr>
      <w:r>
        <w:t>{</w:t>
      </w:r>
    </w:p>
    <w:p w:rsidR="00DC28BF" w:rsidRDefault="00DC28BF" w:rsidP="00DC28BF">
      <w:pPr>
        <w:pStyle w:val="aa"/>
      </w:pPr>
      <w:r>
        <w:tab/>
      </w:r>
      <w:proofErr w:type="gramStart"/>
      <w:r>
        <w:t>double</w:t>
      </w:r>
      <w:proofErr w:type="gramEnd"/>
      <w:r>
        <w:t xml:space="preserve"> eps = 0.000001;</w:t>
      </w:r>
    </w:p>
    <w:p w:rsidR="00DC28BF" w:rsidRDefault="00DC28BF" w:rsidP="00DC28BF">
      <w:pPr>
        <w:pStyle w:val="aa"/>
      </w:pPr>
      <w:r>
        <w:tab/>
      </w:r>
      <w:proofErr w:type="gramStart"/>
      <w:r>
        <w:t>double</w:t>
      </w:r>
      <w:proofErr w:type="gramEnd"/>
      <w:r>
        <w:t xml:space="preserve"> Integral = eps * (F(a) * g(a, n) + F(b) * g(b, n)) / 2.0;</w:t>
      </w:r>
    </w:p>
    <w:p w:rsidR="00DC28BF" w:rsidRDefault="00DC28BF" w:rsidP="00DC28BF">
      <w:pPr>
        <w:pStyle w:val="aa"/>
      </w:pP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(b - a) / eps - 1; </w:t>
      </w:r>
      <w:proofErr w:type="spellStart"/>
      <w:r>
        <w:t>i</w:t>
      </w:r>
      <w:proofErr w:type="spellEnd"/>
      <w:r>
        <w:t>++)</w:t>
      </w:r>
    </w:p>
    <w:p w:rsidR="00DC28BF" w:rsidRDefault="00DC28BF" w:rsidP="00DC28BF">
      <w:pPr>
        <w:pStyle w:val="aa"/>
      </w:pPr>
      <w:r>
        <w:tab/>
      </w:r>
      <w:r>
        <w:tab/>
        <w:t xml:space="preserve">Integral = Integral + eps * </w:t>
      </w:r>
      <w:proofErr w:type="gramStart"/>
      <w:r>
        <w:t>F(</w:t>
      </w:r>
      <w:proofErr w:type="gramEnd"/>
      <w:r>
        <w:t xml:space="preserve">a + eps * </w:t>
      </w:r>
      <w:proofErr w:type="spellStart"/>
      <w:r>
        <w:t>i</w:t>
      </w:r>
      <w:proofErr w:type="spellEnd"/>
      <w:r>
        <w:t xml:space="preserve">) * g(a + eps * </w:t>
      </w:r>
      <w:proofErr w:type="spellStart"/>
      <w:r>
        <w:t>i</w:t>
      </w:r>
      <w:proofErr w:type="spellEnd"/>
      <w:r>
        <w:t>, n);</w:t>
      </w:r>
    </w:p>
    <w:p w:rsidR="00DC28BF" w:rsidRPr="00DC28BF" w:rsidRDefault="00DC28BF" w:rsidP="00DC28BF">
      <w:pPr>
        <w:pStyle w:val="aa"/>
        <w:rPr>
          <w:lang w:val="ru-RU"/>
        </w:rPr>
      </w:pPr>
      <w:r>
        <w:tab/>
      </w:r>
      <w:proofErr w:type="gramStart"/>
      <w:r>
        <w:t>return</w:t>
      </w:r>
      <w:proofErr w:type="gramEnd"/>
      <w:r w:rsidRPr="00DC28BF">
        <w:rPr>
          <w:lang w:val="ru-RU"/>
        </w:rPr>
        <w:t xml:space="preserve"> </w:t>
      </w:r>
      <w:r>
        <w:t>Integral</w:t>
      </w:r>
      <w:r w:rsidRPr="00DC28BF">
        <w:rPr>
          <w:lang w:val="ru-RU"/>
        </w:rPr>
        <w:t>;</w:t>
      </w:r>
    </w:p>
    <w:p w:rsidR="00DC28BF" w:rsidRPr="00DC28BF" w:rsidRDefault="00DC28BF" w:rsidP="00DC28BF">
      <w:pPr>
        <w:pStyle w:val="aa"/>
        <w:rPr>
          <w:lang w:val="ru-RU"/>
        </w:rPr>
      </w:pPr>
      <w:r w:rsidRPr="00DC28BF">
        <w:rPr>
          <w:lang w:val="ru-RU"/>
        </w:rPr>
        <w:t>}</w:t>
      </w:r>
    </w:p>
    <w:p w:rsidR="00DC28BF" w:rsidRPr="00DC28BF" w:rsidRDefault="00DC28BF" w:rsidP="00DC28BF">
      <w:pPr>
        <w:pStyle w:val="aa"/>
        <w:rPr>
          <w:lang w:val="ru-RU"/>
        </w:rPr>
      </w:pPr>
    </w:p>
    <w:p w:rsidR="00DC28BF" w:rsidRPr="00DC28BF" w:rsidRDefault="00DC28BF" w:rsidP="00DC28BF">
      <w:pPr>
        <w:pStyle w:val="aa"/>
        <w:rPr>
          <w:lang w:val="ru-RU"/>
        </w:rPr>
      </w:pPr>
      <w:r w:rsidRPr="00DC28BF">
        <w:rPr>
          <w:lang w:val="ru-RU"/>
        </w:rPr>
        <w:t>// вычисляем интеграл по формуле трапеций</w:t>
      </w:r>
    </w:p>
    <w:p w:rsidR="00DC28BF" w:rsidRDefault="00DC28BF" w:rsidP="00DC28BF">
      <w:pPr>
        <w:pStyle w:val="aa"/>
      </w:pPr>
      <w:proofErr w:type="gramStart"/>
      <w:r>
        <w:t>double</w:t>
      </w:r>
      <w:proofErr w:type="gramEnd"/>
      <w:r>
        <w:t xml:space="preserve"> </w:t>
      </w:r>
      <w:proofErr w:type="spellStart"/>
      <w:r>
        <w:t>IntegrF</w:t>
      </w:r>
      <w:proofErr w:type="spellEnd"/>
      <w:r>
        <w:t>(double a, double b)</w:t>
      </w:r>
    </w:p>
    <w:p w:rsidR="00DC28BF" w:rsidRDefault="00DC28BF" w:rsidP="00DC28BF">
      <w:pPr>
        <w:pStyle w:val="aa"/>
      </w:pPr>
      <w:r>
        <w:t>{</w:t>
      </w:r>
    </w:p>
    <w:p w:rsidR="00DC28BF" w:rsidRDefault="00DC28BF" w:rsidP="00DC28BF">
      <w:pPr>
        <w:pStyle w:val="aa"/>
      </w:pPr>
      <w:r>
        <w:lastRenderedPageBreak/>
        <w:tab/>
      </w:r>
      <w:proofErr w:type="gramStart"/>
      <w:r>
        <w:t>double</w:t>
      </w:r>
      <w:proofErr w:type="gramEnd"/>
      <w:r>
        <w:t xml:space="preserve"> eps = 0.000001;</w:t>
      </w:r>
    </w:p>
    <w:p w:rsidR="00DC28BF" w:rsidRDefault="00DC28BF" w:rsidP="00DC28BF">
      <w:pPr>
        <w:pStyle w:val="aa"/>
      </w:pPr>
      <w:r>
        <w:tab/>
      </w:r>
      <w:proofErr w:type="gramStart"/>
      <w:r>
        <w:t>double</w:t>
      </w:r>
      <w:proofErr w:type="gramEnd"/>
      <w:r>
        <w:t xml:space="preserve"> Integral = eps * (F(a) * F(a) + F(b) * F(b)) / 2.0;</w:t>
      </w:r>
    </w:p>
    <w:p w:rsidR="00DC28BF" w:rsidRDefault="00DC28BF" w:rsidP="00DC28BF">
      <w:pPr>
        <w:pStyle w:val="aa"/>
      </w:pP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(b - a) / eps - 1; </w:t>
      </w:r>
      <w:proofErr w:type="spellStart"/>
      <w:r>
        <w:t>i</w:t>
      </w:r>
      <w:proofErr w:type="spellEnd"/>
      <w:r>
        <w:t>++)</w:t>
      </w:r>
    </w:p>
    <w:p w:rsidR="00DC28BF" w:rsidRDefault="00DC28BF" w:rsidP="00DC28BF">
      <w:pPr>
        <w:pStyle w:val="aa"/>
      </w:pPr>
      <w:r>
        <w:tab/>
      </w:r>
      <w:r>
        <w:tab/>
        <w:t xml:space="preserve">Integral = Integral + eps * </w:t>
      </w:r>
      <w:proofErr w:type="gramStart"/>
      <w:r>
        <w:t>F(</w:t>
      </w:r>
      <w:proofErr w:type="gramEnd"/>
      <w:r>
        <w:t xml:space="preserve">a + eps * </w:t>
      </w:r>
      <w:proofErr w:type="spellStart"/>
      <w:r>
        <w:t>i</w:t>
      </w:r>
      <w:proofErr w:type="spellEnd"/>
      <w:r>
        <w:t xml:space="preserve">) * F(a + eps * </w:t>
      </w:r>
      <w:proofErr w:type="spellStart"/>
      <w:r>
        <w:t>i</w:t>
      </w:r>
      <w:proofErr w:type="spellEnd"/>
      <w:r>
        <w:t>);</w:t>
      </w:r>
    </w:p>
    <w:p w:rsidR="00DC28BF" w:rsidRDefault="00DC28BF" w:rsidP="00DC28BF">
      <w:pPr>
        <w:pStyle w:val="aa"/>
      </w:pPr>
      <w:r>
        <w:tab/>
      </w:r>
      <w:proofErr w:type="gramStart"/>
      <w:r>
        <w:t>return</w:t>
      </w:r>
      <w:proofErr w:type="gramEnd"/>
      <w:r>
        <w:t xml:space="preserve"> Integral;</w:t>
      </w:r>
    </w:p>
    <w:p w:rsidR="00DC28BF" w:rsidRDefault="00DC28BF" w:rsidP="00DC28BF">
      <w:pPr>
        <w:pStyle w:val="aa"/>
      </w:pPr>
      <w:r>
        <w:t>}</w:t>
      </w:r>
    </w:p>
    <w:p w:rsidR="00DC28BF" w:rsidRDefault="00DC28BF" w:rsidP="00DC28BF">
      <w:pPr>
        <w:pStyle w:val="aa"/>
      </w:pPr>
      <w:proofErr w:type="gramStart"/>
      <w:r>
        <w:t>double</w:t>
      </w:r>
      <w:proofErr w:type="gramEnd"/>
      <w:r>
        <w:t xml:space="preserve"> G(</w:t>
      </w:r>
      <w:proofErr w:type="spellStart"/>
      <w:r>
        <w:t>myVector</w:t>
      </w:r>
      <w:proofErr w:type="spellEnd"/>
      <w:r>
        <w:t xml:space="preserve"> B, double x)</w:t>
      </w:r>
    </w:p>
    <w:p w:rsidR="00DC28BF" w:rsidRDefault="00DC28BF" w:rsidP="00DC28BF">
      <w:pPr>
        <w:pStyle w:val="aa"/>
      </w:pPr>
      <w:r>
        <w:t>{</w:t>
      </w:r>
    </w:p>
    <w:p w:rsidR="00DC28BF" w:rsidRDefault="00DC28BF" w:rsidP="00DC28BF">
      <w:pPr>
        <w:pStyle w:val="aa"/>
      </w:pPr>
      <w:r>
        <w:tab/>
      </w:r>
      <w:proofErr w:type="gramStart"/>
      <w:r>
        <w:t>return</w:t>
      </w:r>
      <w:proofErr w:type="gramEnd"/>
      <w:r>
        <w:t xml:space="preserve"> B[0] + B[1] * x + B[2] * x * x;</w:t>
      </w:r>
    </w:p>
    <w:p w:rsidR="00DC28BF" w:rsidRDefault="00DC28BF" w:rsidP="00DC28BF">
      <w:pPr>
        <w:pStyle w:val="aa"/>
      </w:pPr>
      <w:r>
        <w:t>}</w:t>
      </w:r>
    </w:p>
    <w:p w:rsidR="00DC28BF" w:rsidRDefault="00DC28BF" w:rsidP="00DC28BF">
      <w:pPr>
        <w:pStyle w:val="aa"/>
      </w:pPr>
      <w:proofErr w:type="gramStart"/>
      <w:r>
        <w:t>double</w:t>
      </w:r>
      <w:proofErr w:type="gramEnd"/>
      <w:r>
        <w:t xml:space="preserve"> </w:t>
      </w:r>
      <w:proofErr w:type="spellStart"/>
      <w:r>
        <w:t>IntegrGG</w:t>
      </w:r>
      <w:proofErr w:type="spellEnd"/>
      <w:r>
        <w:t xml:space="preserve">(double a, double b, </w:t>
      </w:r>
      <w:proofErr w:type="spellStart"/>
      <w:r>
        <w:t>myVector</w:t>
      </w:r>
      <w:proofErr w:type="spellEnd"/>
      <w:r>
        <w:t xml:space="preserve"> B)</w:t>
      </w:r>
    </w:p>
    <w:p w:rsidR="00DC28BF" w:rsidRPr="00DC28BF" w:rsidRDefault="00DC28BF" w:rsidP="00DC28BF">
      <w:pPr>
        <w:pStyle w:val="aa"/>
        <w:rPr>
          <w:lang w:val="ru-RU"/>
        </w:rPr>
      </w:pPr>
      <w:r w:rsidRPr="00DC28BF">
        <w:rPr>
          <w:lang w:val="ru-RU"/>
        </w:rPr>
        <w:t>{</w:t>
      </w:r>
    </w:p>
    <w:p w:rsidR="00DC28BF" w:rsidRPr="00DC28BF" w:rsidRDefault="00DC28BF" w:rsidP="00DC28BF">
      <w:pPr>
        <w:pStyle w:val="aa"/>
        <w:rPr>
          <w:lang w:val="ru-RU"/>
        </w:rPr>
      </w:pPr>
      <w:r w:rsidRPr="00DC28BF">
        <w:rPr>
          <w:lang w:val="ru-RU"/>
        </w:rPr>
        <w:tab/>
        <w:t>// вычисляем интеграл по формуле трапеций</w:t>
      </w:r>
    </w:p>
    <w:p w:rsidR="00DC28BF" w:rsidRPr="00DC28BF" w:rsidRDefault="00DC28BF" w:rsidP="00DC28BF">
      <w:pPr>
        <w:pStyle w:val="aa"/>
        <w:rPr>
          <w:lang w:val="ru-RU"/>
        </w:rPr>
      </w:pPr>
      <w:r w:rsidRPr="00DC28BF">
        <w:rPr>
          <w:lang w:val="ru-RU"/>
        </w:rPr>
        <w:tab/>
      </w:r>
      <w:proofErr w:type="gramStart"/>
      <w:r>
        <w:t>double</w:t>
      </w:r>
      <w:proofErr w:type="gramEnd"/>
      <w:r w:rsidRPr="00DC28BF">
        <w:rPr>
          <w:lang w:val="ru-RU"/>
        </w:rPr>
        <w:t xml:space="preserve"> </w:t>
      </w:r>
      <w:r>
        <w:t>eps</w:t>
      </w:r>
      <w:r w:rsidRPr="00DC28BF">
        <w:rPr>
          <w:lang w:val="ru-RU"/>
        </w:rPr>
        <w:t xml:space="preserve"> = 0.000001;</w:t>
      </w:r>
    </w:p>
    <w:p w:rsidR="00DC28BF" w:rsidRDefault="00DC28BF" w:rsidP="00DC28BF">
      <w:pPr>
        <w:pStyle w:val="aa"/>
      </w:pPr>
      <w:r w:rsidRPr="00DC28BF">
        <w:rPr>
          <w:lang w:val="ru-RU"/>
        </w:rPr>
        <w:tab/>
      </w:r>
      <w:proofErr w:type="gramStart"/>
      <w:r>
        <w:t>double</w:t>
      </w:r>
      <w:proofErr w:type="gramEnd"/>
      <w:r>
        <w:t xml:space="preserve"> Integral = eps * (G(B, a) * G(B, a) + G(B, b) * G(B, b)) / 2.0;</w:t>
      </w:r>
    </w:p>
    <w:p w:rsidR="00DC28BF" w:rsidRDefault="00DC28BF" w:rsidP="00DC28BF">
      <w:pPr>
        <w:pStyle w:val="aa"/>
      </w:pP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(b - a) / eps - 1; </w:t>
      </w:r>
      <w:proofErr w:type="spellStart"/>
      <w:r>
        <w:t>i</w:t>
      </w:r>
      <w:proofErr w:type="spellEnd"/>
      <w:r>
        <w:t>++)</w:t>
      </w:r>
    </w:p>
    <w:p w:rsidR="00DC28BF" w:rsidRDefault="00DC28BF" w:rsidP="00DC28BF">
      <w:pPr>
        <w:pStyle w:val="aa"/>
      </w:pPr>
      <w:r>
        <w:tab/>
      </w:r>
      <w:r>
        <w:tab/>
        <w:t xml:space="preserve">Integral = Integral + eps * </w:t>
      </w:r>
      <w:proofErr w:type="gramStart"/>
      <w:r>
        <w:t>G(</w:t>
      </w:r>
      <w:proofErr w:type="gramEnd"/>
      <w:r>
        <w:t xml:space="preserve">B, a + eps * </w:t>
      </w:r>
      <w:proofErr w:type="spellStart"/>
      <w:r>
        <w:t>i</w:t>
      </w:r>
      <w:proofErr w:type="spellEnd"/>
      <w:r>
        <w:t xml:space="preserve">) * G(B, a + eps * </w:t>
      </w:r>
      <w:proofErr w:type="spellStart"/>
      <w:r>
        <w:t>i</w:t>
      </w:r>
      <w:proofErr w:type="spellEnd"/>
      <w:r>
        <w:t>);</w:t>
      </w:r>
    </w:p>
    <w:p w:rsidR="00DC28BF" w:rsidRPr="00DC28BF" w:rsidRDefault="00DC28BF" w:rsidP="00DC28BF">
      <w:pPr>
        <w:pStyle w:val="aa"/>
        <w:rPr>
          <w:lang w:val="ru-RU"/>
        </w:rPr>
      </w:pPr>
      <w:r>
        <w:tab/>
      </w:r>
      <w:proofErr w:type="gramStart"/>
      <w:r>
        <w:t>return</w:t>
      </w:r>
      <w:proofErr w:type="gramEnd"/>
      <w:r w:rsidRPr="00DC28BF">
        <w:rPr>
          <w:lang w:val="ru-RU"/>
        </w:rPr>
        <w:t xml:space="preserve"> </w:t>
      </w:r>
      <w:r>
        <w:t>Integral</w:t>
      </w:r>
      <w:r w:rsidRPr="00DC28BF">
        <w:rPr>
          <w:lang w:val="ru-RU"/>
        </w:rPr>
        <w:t>;</w:t>
      </w:r>
    </w:p>
    <w:p w:rsidR="00DC28BF" w:rsidRPr="00DC28BF" w:rsidRDefault="00DC28BF" w:rsidP="00DC28BF">
      <w:pPr>
        <w:pStyle w:val="aa"/>
        <w:rPr>
          <w:lang w:val="ru-RU"/>
        </w:rPr>
      </w:pPr>
      <w:r w:rsidRPr="00DC28BF">
        <w:rPr>
          <w:lang w:val="ru-RU"/>
        </w:rPr>
        <w:t>}</w:t>
      </w:r>
    </w:p>
    <w:p w:rsidR="00DC28BF" w:rsidRPr="00DC28BF" w:rsidRDefault="00DC28BF" w:rsidP="00DC28BF">
      <w:pPr>
        <w:pStyle w:val="aa"/>
        <w:rPr>
          <w:lang w:val="ru-RU"/>
        </w:rPr>
      </w:pPr>
      <w:r w:rsidRPr="00DC28BF">
        <w:rPr>
          <w:lang w:val="ru-RU"/>
        </w:rPr>
        <w:t>// среднеквадратичное приближение (непрерывный вариант)</w:t>
      </w:r>
    </w:p>
    <w:p w:rsidR="00DC28BF" w:rsidRDefault="00DC28BF" w:rsidP="00DC28BF">
      <w:pPr>
        <w:pStyle w:val="aa"/>
      </w:pPr>
      <w:proofErr w:type="gramStart"/>
      <w:r>
        <w:t>void</w:t>
      </w:r>
      <w:proofErr w:type="gramEnd"/>
      <w:r>
        <w:t xml:space="preserve"> </w:t>
      </w:r>
      <w:proofErr w:type="spellStart"/>
      <w:r>
        <w:t>MeanSquareApproximationForInterval</w:t>
      </w:r>
      <w:proofErr w:type="spellEnd"/>
      <w:r>
        <w:t>(double* xArr2)</w:t>
      </w:r>
    </w:p>
    <w:p w:rsidR="00DC28BF" w:rsidRDefault="00DC28BF" w:rsidP="00DC28BF">
      <w:pPr>
        <w:pStyle w:val="aa"/>
      </w:pPr>
      <w:r>
        <w:t>{</w:t>
      </w:r>
    </w:p>
    <w:p w:rsidR="00DC28BF" w:rsidRDefault="00DC28BF" w:rsidP="00DC28BF">
      <w:pPr>
        <w:pStyle w:val="aa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nНепрерывный</w:t>
      </w:r>
      <w:proofErr w:type="spellEnd"/>
      <w:r>
        <w:t xml:space="preserve"> </w:t>
      </w:r>
      <w:proofErr w:type="spellStart"/>
      <w:r>
        <w:t>вариант</w:t>
      </w:r>
      <w:proofErr w:type="spellEnd"/>
      <w:r>
        <w:t>\n\n";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</w:r>
      <w:proofErr w:type="gramStart"/>
      <w:r>
        <w:t>double</w:t>
      </w:r>
      <w:proofErr w:type="gramEnd"/>
      <w:r>
        <w:t>** A = new double* [3];</w:t>
      </w:r>
    </w:p>
    <w:p w:rsidR="00DC28BF" w:rsidRDefault="00DC28BF" w:rsidP="00DC28BF">
      <w:pPr>
        <w:pStyle w:val="aa"/>
      </w:pP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3; </w:t>
      </w:r>
      <w:proofErr w:type="spellStart"/>
      <w:r>
        <w:t>i</w:t>
      </w:r>
      <w:proofErr w:type="spellEnd"/>
      <w:r>
        <w:t>++)</w:t>
      </w:r>
    </w:p>
    <w:p w:rsidR="00DC28BF" w:rsidRDefault="00DC28BF" w:rsidP="00DC28BF">
      <w:pPr>
        <w:pStyle w:val="aa"/>
      </w:pPr>
      <w:r>
        <w:tab/>
      </w:r>
      <w:r>
        <w:tab/>
        <w:t>A[</w:t>
      </w:r>
      <w:proofErr w:type="spellStart"/>
      <w:r>
        <w:t>i</w:t>
      </w:r>
      <w:proofErr w:type="spellEnd"/>
      <w:r>
        <w:t xml:space="preserve">] = new </w:t>
      </w:r>
      <w:proofErr w:type="gramStart"/>
      <w:r>
        <w:t>double[</w:t>
      </w:r>
      <w:proofErr w:type="gramEnd"/>
      <w:r>
        <w:t>3];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</w:r>
      <w:proofErr w:type="gramStart"/>
      <w:r>
        <w:t>A[</w:t>
      </w:r>
      <w:proofErr w:type="gramEnd"/>
      <w:r>
        <w:t>0][0] = 1;</w:t>
      </w:r>
    </w:p>
    <w:p w:rsidR="00DC28BF" w:rsidRDefault="00DC28BF" w:rsidP="00DC28BF">
      <w:pPr>
        <w:pStyle w:val="aa"/>
      </w:pPr>
      <w:r>
        <w:tab/>
      </w:r>
      <w:proofErr w:type="gramStart"/>
      <w:r>
        <w:t>A[</w:t>
      </w:r>
      <w:proofErr w:type="gramEnd"/>
      <w:r>
        <w:t>0][1] = 3 / 2.;</w:t>
      </w:r>
    </w:p>
    <w:p w:rsidR="00DC28BF" w:rsidRDefault="00DC28BF" w:rsidP="00DC28BF">
      <w:pPr>
        <w:pStyle w:val="aa"/>
      </w:pPr>
      <w:r>
        <w:tab/>
      </w:r>
      <w:proofErr w:type="gramStart"/>
      <w:r>
        <w:t>A[</w:t>
      </w:r>
      <w:proofErr w:type="gramEnd"/>
      <w:r>
        <w:t>0][2] = 7 / 3.;</w:t>
      </w:r>
    </w:p>
    <w:p w:rsidR="00DC28BF" w:rsidRDefault="00DC28BF" w:rsidP="00DC28BF">
      <w:pPr>
        <w:pStyle w:val="aa"/>
      </w:pPr>
      <w:r>
        <w:tab/>
      </w:r>
      <w:proofErr w:type="gramStart"/>
      <w:r>
        <w:t>A[</w:t>
      </w:r>
      <w:proofErr w:type="gramEnd"/>
      <w:r>
        <w:t>1][0] = 3 / 2.;</w:t>
      </w:r>
    </w:p>
    <w:p w:rsidR="00DC28BF" w:rsidRDefault="00DC28BF" w:rsidP="00DC28BF">
      <w:pPr>
        <w:pStyle w:val="aa"/>
      </w:pPr>
      <w:r>
        <w:tab/>
      </w:r>
      <w:proofErr w:type="gramStart"/>
      <w:r>
        <w:t>A[</w:t>
      </w:r>
      <w:proofErr w:type="gramEnd"/>
      <w:r>
        <w:t>1][1] = 7 / 3.;</w:t>
      </w:r>
    </w:p>
    <w:p w:rsidR="00DC28BF" w:rsidRDefault="00DC28BF" w:rsidP="00DC28BF">
      <w:pPr>
        <w:pStyle w:val="aa"/>
      </w:pPr>
      <w:r>
        <w:tab/>
      </w:r>
      <w:proofErr w:type="gramStart"/>
      <w:r>
        <w:t>A[</w:t>
      </w:r>
      <w:proofErr w:type="gramEnd"/>
      <w:r>
        <w:t>1][2] = 15 / 4.;</w:t>
      </w:r>
    </w:p>
    <w:p w:rsidR="00DC28BF" w:rsidRDefault="00DC28BF" w:rsidP="00DC28BF">
      <w:pPr>
        <w:pStyle w:val="aa"/>
      </w:pPr>
      <w:r>
        <w:tab/>
      </w:r>
      <w:proofErr w:type="gramStart"/>
      <w:r>
        <w:t>A[</w:t>
      </w:r>
      <w:proofErr w:type="gramEnd"/>
      <w:r>
        <w:t>2][0] = 7 / 3.;</w:t>
      </w:r>
    </w:p>
    <w:p w:rsidR="00DC28BF" w:rsidRDefault="00DC28BF" w:rsidP="00DC28BF">
      <w:pPr>
        <w:pStyle w:val="aa"/>
      </w:pPr>
      <w:r>
        <w:tab/>
      </w:r>
      <w:proofErr w:type="gramStart"/>
      <w:r>
        <w:t>A[</w:t>
      </w:r>
      <w:proofErr w:type="gramEnd"/>
      <w:r>
        <w:t>2][1] = 15 / 4.;</w:t>
      </w:r>
    </w:p>
    <w:p w:rsidR="00DC28BF" w:rsidRDefault="00DC28BF" w:rsidP="00DC28BF">
      <w:pPr>
        <w:pStyle w:val="aa"/>
      </w:pPr>
      <w:r>
        <w:tab/>
      </w:r>
      <w:proofErr w:type="gramStart"/>
      <w:r>
        <w:t>A[</w:t>
      </w:r>
      <w:proofErr w:type="gramEnd"/>
      <w:r>
        <w:t>2][2] = 31 / 5.;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</w:t>
      </w:r>
      <w:proofErr w:type="spellStart"/>
      <w:r>
        <w:t>Матрица</w:t>
      </w:r>
      <w:proofErr w:type="spellEnd"/>
      <w:r>
        <w:t>:\n";</w:t>
      </w:r>
    </w:p>
    <w:p w:rsidR="00DC28BF" w:rsidRDefault="00DC28BF" w:rsidP="00DC28BF">
      <w:pPr>
        <w:pStyle w:val="aa"/>
      </w:pPr>
      <w:r>
        <w:tab/>
      </w:r>
      <w:proofErr w:type="spellStart"/>
      <w:proofErr w:type="gramStart"/>
      <w:r>
        <w:t>PrintMatrix</w:t>
      </w:r>
      <w:proofErr w:type="spellEnd"/>
      <w:r>
        <w:t>(</w:t>
      </w:r>
      <w:proofErr w:type="gramEnd"/>
      <w:r>
        <w:t>A);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</w:r>
      <w:proofErr w:type="gramStart"/>
      <w:r>
        <w:t>double</w:t>
      </w:r>
      <w:proofErr w:type="gramEnd"/>
      <w:r>
        <w:t>* r = new double[3];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</w:r>
      <w:proofErr w:type="gramStart"/>
      <w:r>
        <w:t>r[</w:t>
      </w:r>
      <w:proofErr w:type="gramEnd"/>
      <w:r>
        <w:t xml:space="preserve">0] = </w:t>
      </w:r>
      <w:proofErr w:type="spellStart"/>
      <w:r>
        <w:t>IntegrG</w:t>
      </w:r>
      <w:proofErr w:type="spellEnd"/>
      <w:r>
        <w:t>(a, b, 0);</w:t>
      </w:r>
    </w:p>
    <w:p w:rsidR="00DC28BF" w:rsidRDefault="00DC28BF" w:rsidP="00DC28BF">
      <w:pPr>
        <w:pStyle w:val="aa"/>
      </w:pPr>
      <w:r>
        <w:tab/>
      </w:r>
      <w:proofErr w:type="gramStart"/>
      <w:r>
        <w:t>r[</w:t>
      </w:r>
      <w:proofErr w:type="gramEnd"/>
      <w:r>
        <w:t xml:space="preserve">1] = </w:t>
      </w:r>
      <w:proofErr w:type="spellStart"/>
      <w:r>
        <w:t>IntegrG</w:t>
      </w:r>
      <w:proofErr w:type="spellEnd"/>
      <w:r>
        <w:t>(a, b, 1);</w:t>
      </w:r>
    </w:p>
    <w:p w:rsidR="00DC28BF" w:rsidRDefault="00DC28BF" w:rsidP="00DC28BF">
      <w:pPr>
        <w:pStyle w:val="aa"/>
      </w:pPr>
      <w:r>
        <w:tab/>
      </w:r>
      <w:proofErr w:type="gramStart"/>
      <w:r>
        <w:t>r[</w:t>
      </w:r>
      <w:proofErr w:type="gramEnd"/>
      <w:r>
        <w:t xml:space="preserve">2] = </w:t>
      </w:r>
      <w:proofErr w:type="spellStart"/>
      <w:r>
        <w:t>IntegrG</w:t>
      </w:r>
      <w:proofErr w:type="spellEnd"/>
      <w:r>
        <w:t>(a, b, 2);</w:t>
      </w:r>
    </w:p>
    <w:p w:rsidR="00DC28BF" w:rsidRDefault="00DC28BF" w:rsidP="00DC28BF">
      <w:pPr>
        <w:pStyle w:val="aa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nВектор</w:t>
      </w:r>
      <w:proofErr w:type="spellEnd"/>
      <w:r>
        <w:t xml:space="preserve"> </w:t>
      </w:r>
      <w:proofErr w:type="spellStart"/>
      <w:r>
        <w:t>правых</w:t>
      </w:r>
      <w:proofErr w:type="spellEnd"/>
      <w:r>
        <w:t xml:space="preserve"> </w:t>
      </w:r>
      <w:proofErr w:type="spellStart"/>
      <w:r>
        <w:t>частей</w:t>
      </w:r>
      <w:proofErr w:type="spellEnd"/>
      <w:r>
        <w:t>:\n";</w:t>
      </w:r>
    </w:p>
    <w:p w:rsidR="00DC28BF" w:rsidRDefault="00DC28BF" w:rsidP="00DC28BF">
      <w:pPr>
        <w:pStyle w:val="aa"/>
      </w:pPr>
      <w:r>
        <w:tab/>
      </w:r>
      <w:proofErr w:type="spellStart"/>
      <w:r>
        <w:t>PrintVector</w:t>
      </w:r>
      <w:proofErr w:type="spellEnd"/>
      <w:r>
        <w:t>(r);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</w:r>
      <w:proofErr w:type="gramStart"/>
      <w:r>
        <w:t>double</w:t>
      </w:r>
      <w:proofErr w:type="gramEnd"/>
      <w:r>
        <w:t>* c = new double[3];</w:t>
      </w:r>
    </w:p>
    <w:p w:rsidR="00DC28BF" w:rsidRDefault="00DC28BF" w:rsidP="00DC28BF">
      <w:pPr>
        <w:pStyle w:val="aa"/>
      </w:pPr>
      <w:r>
        <w:tab/>
      </w:r>
      <w:proofErr w:type="spellStart"/>
      <w:proofErr w:type="gramStart"/>
      <w:r>
        <w:t>CramerMethod</w:t>
      </w:r>
      <w:proofErr w:type="spellEnd"/>
      <w:r>
        <w:t>(</w:t>
      </w:r>
      <w:proofErr w:type="gramEnd"/>
      <w:r>
        <w:t>A, r, c);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lastRenderedPageBreak/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setprecision</w:t>
      </w:r>
      <w:proofErr w:type="spellEnd"/>
      <w:r>
        <w:t>(4) &lt;&lt; "P2(x) = " &lt;&lt; c[0] &lt;&lt; " + (" &lt;&lt; c[1] &lt;&lt; "*x) + (" &lt;&lt; c[2] &lt;&lt; "*x^2)\n";</w:t>
      </w:r>
    </w:p>
    <w:p w:rsidR="00DC28BF" w:rsidRDefault="00DC28BF" w:rsidP="00DC28BF">
      <w:pPr>
        <w:pStyle w:val="aa"/>
      </w:pPr>
      <w:r>
        <w:tab/>
      </w:r>
      <w:proofErr w:type="gramStart"/>
      <w:r>
        <w:t>double</w:t>
      </w:r>
      <w:proofErr w:type="gramEnd"/>
      <w:r>
        <w:t xml:space="preserve"> F = 0;</w:t>
      </w:r>
    </w:p>
    <w:p w:rsidR="00DC28BF" w:rsidRDefault="00DC28BF" w:rsidP="00DC28BF">
      <w:pPr>
        <w:pStyle w:val="aa"/>
      </w:pPr>
      <w:r>
        <w:tab/>
        <w:t xml:space="preserve">F = </w:t>
      </w:r>
      <w:proofErr w:type="spellStart"/>
      <w:proofErr w:type="gramStart"/>
      <w:r>
        <w:t>IntegrF</w:t>
      </w:r>
      <w:proofErr w:type="spellEnd"/>
      <w:r>
        <w:t>(</w:t>
      </w:r>
      <w:proofErr w:type="gramEnd"/>
      <w:r>
        <w:t xml:space="preserve">a, b) * </w:t>
      </w:r>
      <w:proofErr w:type="spellStart"/>
      <w:r>
        <w:t>IntegrF</w:t>
      </w:r>
      <w:proofErr w:type="spellEnd"/>
      <w:r>
        <w:t>(a, b);</w:t>
      </w:r>
    </w:p>
    <w:p w:rsidR="00DC28BF" w:rsidRDefault="00DC28BF" w:rsidP="00DC28BF">
      <w:pPr>
        <w:pStyle w:val="aa"/>
      </w:pP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nОценка</w:t>
      </w:r>
      <w:proofErr w:type="spellEnd"/>
      <w:r>
        <w:t xml:space="preserve"> </w:t>
      </w:r>
      <w:proofErr w:type="spellStart"/>
      <w:r>
        <w:t>погрешности</w:t>
      </w:r>
      <w:proofErr w:type="spellEnd"/>
      <w:r>
        <w:t>: " &lt;&lt; "</w:t>
      </w:r>
      <w:proofErr w:type="spellStart"/>
      <w:r>
        <w:t>sqrt</w:t>
      </w:r>
      <w:proofErr w:type="spellEnd"/>
      <w:r>
        <w:t xml:space="preserve">(" &lt;&lt; </w:t>
      </w:r>
      <w:proofErr w:type="spellStart"/>
      <w:r>
        <w:t>IntegrF</w:t>
      </w:r>
      <w:proofErr w:type="spellEnd"/>
      <w:r>
        <w:t xml:space="preserve">(a, b) &lt;&lt; " - " &lt;&lt; </w:t>
      </w:r>
      <w:proofErr w:type="spellStart"/>
      <w:r>
        <w:t>IntegrGG</w:t>
      </w:r>
      <w:proofErr w:type="spellEnd"/>
      <w:r>
        <w:t xml:space="preserve">(a, b, { c[0], c[1], c[2] })  &lt;&lt; ") = " &lt;&lt; </w:t>
      </w:r>
      <w:proofErr w:type="spellStart"/>
      <w:r>
        <w:t>sqrt</w:t>
      </w:r>
      <w:proofErr w:type="spellEnd"/>
      <w:r>
        <w:t>(</w:t>
      </w:r>
      <w:proofErr w:type="spellStart"/>
      <w:r>
        <w:t>IntegrF</w:t>
      </w:r>
      <w:proofErr w:type="spellEnd"/>
      <w:r>
        <w:t xml:space="preserve">(a, b) - </w:t>
      </w:r>
      <w:proofErr w:type="spellStart"/>
      <w:r>
        <w:t>IntegrGG</w:t>
      </w:r>
      <w:proofErr w:type="spellEnd"/>
      <w:r>
        <w:t xml:space="preserve">(a, b, { c[0], c[1], c[2] }))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>}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proofErr w:type="gramStart"/>
      <w:r>
        <w:t>void</w:t>
      </w:r>
      <w:proofErr w:type="gramEnd"/>
      <w:r>
        <w:t xml:space="preserve"> </w:t>
      </w:r>
      <w:proofErr w:type="spellStart"/>
      <w:r>
        <w:t>ReverseInterpolation</w:t>
      </w:r>
      <w:proofErr w:type="spellEnd"/>
      <w:r>
        <w:t xml:space="preserve">(double* </w:t>
      </w:r>
      <w:proofErr w:type="spellStart"/>
      <w:r>
        <w:t>xArr</w:t>
      </w:r>
      <w:proofErr w:type="spellEnd"/>
      <w:r>
        <w:t xml:space="preserve">, double* </w:t>
      </w:r>
      <w:proofErr w:type="spellStart"/>
      <w:r>
        <w:t>yArr</w:t>
      </w:r>
      <w:proofErr w:type="spellEnd"/>
      <w:r>
        <w:t>)</w:t>
      </w:r>
    </w:p>
    <w:p w:rsidR="00DC28BF" w:rsidRPr="00DC28BF" w:rsidRDefault="00DC28BF" w:rsidP="00DC28BF">
      <w:pPr>
        <w:pStyle w:val="aa"/>
        <w:rPr>
          <w:lang w:val="ru-RU"/>
        </w:rPr>
      </w:pPr>
      <w:r w:rsidRPr="00DC28BF">
        <w:rPr>
          <w:lang w:val="ru-RU"/>
        </w:rPr>
        <w:t>{</w:t>
      </w:r>
    </w:p>
    <w:p w:rsidR="00DC28BF" w:rsidRPr="00DC28BF" w:rsidRDefault="00DC28BF" w:rsidP="00DC28BF">
      <w:pPr>
        <w:pStyle w:val="aa"/>
        <w:rPr>
          <w:lang w:val="ru-RU"/>
        </w:rPr>
      </w:pPr>
      <w:r w:rsidRPr="00DC28BF">
        <w:rPr>
          <w:lang w:val="ru-RU"/>
        </w:rPr>
        <w:tab/>
        <w:t>// таблица разделенных разностей</w:t>
      </w:r>
    </w:p>
    <w:p w:rsidR="00DC28BF" w:rsidRPr="00DC28BF" w:rsidRDefault="00DC28BF" w:rsidP="00DC28BF">
      <w:pPr>
        <w:pStyle w:val="aa"/>
        <w:rPr>
          <w:lang w:val="ru-RU"/>
        </w:rPr>
      </w:pPr>
      <w:r w:rsidRPr="00DC28BF">
        <w:rPr>
          <w:lang w:val="ru-RU"/>
        </w:rPr>
        <w:tab/>
      </w:r>
      <w:proofErr w:type="gramStart"/>
      <w:r>
        <w:t>double</w:t>
      </w:r>
      <w:proofErr w:type="gramEnd"/>
      <w:r w:rsidRPr="00DC28BF">
        <w:rPr>
          <w:lang w:val="ru-RU"/>
        </w:rPr>
        <w:t xml:space="preserve">** </w:t>
      </w:r>
      <w:proofErr w:type="spellStart"/>
      <w:r>
        <w:t>DivDiff</w:t>
      </w:r>
      <w:proofErr w:type="spellEnd"/>
      <w:r w:rsidRPr="00DC28BF">
        <w:rPr>
          <w:lang w:val="ru-RU"/>
        </w:rPr>
        <w:t xml:space="preserve"> = </w:t>
      </w:r>
      <w:r>
        <w:t>new</w:t>
      </w:r>
      <w:r w:rsidRPr="00DC28BF">
        <w:rPr>
          <w:lang w:val="ru-RU"/>
        </w:rPr>
        <w:t xml:space="preserve"> </w:t>
      </w:r>
      <w:r>
        <w:t>double</w:t>
      </w:r>
      <w:r w:rsidRPr="00DC28BF">
        <w:rPr>
          <w:lang w:val="ru-RU"/>
        </w:rPr>
        <w:t>* [</w:t>
      </w:r>
      <w:r>
        <w:t>n</w:t>
      </w:r>
      <w:r w:rsidRPr="00DC28BF">
        <w:rPr>
          <w:lang w:val="ru-RU"/>
        </w:rPr>
        <w:t>];</w:t>
      </w:r>
    </w:p>
    <w:p w:rsidR="00DC28BF" w:rsidRDefault="00DC28BF" w:rsidP="00DC28BF">
      <w:pPr>
        <w:pStyle w:val="aa"/>
      </w:pPr>
      <w:r w:rsidRPr="00DC28BF">
        <w:rPr>
          <w:lang w:val="ru-RU"/>
        </w:rP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:rsidR="00DC28BF" w:rsidRDefault="00DC28BF" w:rsidP="00DC28BF">
      <w:pPr>
        <w:pStyle w:val="aa"/>
      </w:pPr>
      <w:r>
        <w:tab/>
      </w:r>
      <w:r>
        <w:tab/>
      </w:r>
      <w:proofErr w:type="spellStart"/>
      <w:r>
        <w:t>DivDiff</w:t>
      </w:r>
      <w:proofErr w:type="spellEnd"/>
      <w:r>
        <w:t>[</w:t>
      </w:r>
      <w:proofErr w:type="spellStart"/>
      <w:r>
        <w:t>i</w:t>
      </w:r>
      <w:proofErr w:type="spellEnd"/>
      <w:r>
        <w:t xml:space="preserve">] = new </w:t>
      </w:r>
      <w:proofErr w:type="gramStart"/>
      <w:r>
        <w:t>double[</w:t>
      </w:r>
      <w:proofErr w:type="gramEnd"/>
      <w:r>
        <w:t>n + 1];</w:t>
      </w:r>
    </w:p>
    <w:p w:rsidR="00DC28BF" w:rsidRDefault="00DC28BF" w:rsidP="00DC28BF">
      <w:pPr>
        <w:pStyle w:val="aa"/>
      </w:pPr>
    </w:p>
    <w:p w:rsidR="00DC28BF" w:rsidRPr="00DC28BF" w:rsidRDefault="00DC28BF" w:rsidP="00DC28BF">
      <w:pPr>
        <w:pStyle w:val="aa"/>
        <w:rPr>
          <w:lang w:val="ru-RU"/>
        </w:rPr>
      </w:pPr>
      <w:r>
        <w:tab/>
      </w:r>
      <w:proofErr w:type="spellStart"/>
      <w:proofErr w:type="gramStart"/>
      <w:r>
        <w:t>cout</w:t>
      </w:r>
      <w:proofErr w:type="spellEnd"/>
      <w:proofErr w:type="gramEnd"/>
      <w:r w:rsidRPr="00DC28BF">
        <w:rPr>
          <w:lang w:val="ru-RU"/>
        </w:rPr>
        <w:t xml:space="preserve"> &lt;&lt; "\</w:t>
      </w:r>
      <w:r>
        <w:t>n</w:t>
      </w:r>
      <w:r w:rsidRPr="00DC28BF">
        <w:rPr>
          <w:lang w:val="ru-RU"/>
        </w:rPr>
        <w:t>Обратная интерполяция\</w:t>
      </w:r>
      <w:r>
        <w:t>n</w:t>
      </w:r>
      <w:r w:rsidRPr="00DC28BF">
        <w:rPr>
          <w:lang w:val="ru-RU"/>
        </w:rPr>
        <w:t>\</w:t>
      </w:r>
      <w:r>
        <w:t>n</w:t>
      </w:r>
      <w:r w:rsidRPr="00DC28BF">
        <w:rPr>
          <w:lang w:val="ru-RU"/>
        </w:rPr>
        <w:t>";</w:t>
      </w:r>
    </w:p>
    <w:p w:rsidR="00DC28BF" w:rsidRPr="00DC28BF" w:rsidRDefault="00DC28BF" w:rsidP="00DC28BF">
      <w:pPr>
        <w:pStyle w:val="aa"/>
        <w:rPr>
          <w:lang w:val="ru-RU"/>
        </w:rPr>
      </w:pPr>
      <w:r w:rsidRPr="00DC28BF">
        <w:rPr>
          <w:lang w:val="ru-RU"/>
        </w:rPr>
        <w:tab/>
      </w:r>
      <w:proofErr w:type="spellStart"/>
      <w:proofErr w:type="gramStart"/>
      <w:r>
        <w:t>FindDividedDifferenceMatrix</w:t>
      </w:r>
      <w:proofErr w:type="spellEnd"/>
      <w:r w:rsidRPr="00DC28BF">
        <w:rPr>
          <w:lang w:val="ru-RU"/>
        </w:rPr>
        <w:t>(</w:t>
      </w:r>
      <w:proofErr w:type="spellStart"/>
      <w:proofErr w:type="gramEnd"/>
      <w:r>
        <w:t>DivDiff</w:t>
      </w:r>
      <w:proofErr w:type="spellEnd"/>
      <w:r w:rsidRPr="00DC28BF">
        <w:rPr>
          <w:lang w:val="ru-RU"/>
        </w:rPr>
        <w:t xml:space="preserve">, </w:t>
      </w:r>
      <w:proofErr w:type="spellStart"/>
      <w:r>
        <w:t>yArr</w:t>
      </w:r>
      <w:proofErr w:type="spellEnd"/>
      <w:r w:rsidRPr="00DC28BF">
        <w:rPr>
          <w:lang w:val="ru-RU"/>
        </w:rPr>
        <w:t xml:space="preserve">, </w:t>
      </w:r>
      <w:proofErr w:type="spellStart"/>
      <w:r>
        <w:t>xArr</w:t>
      </w:r>
      <w:proofErr w:type="spellEnd"/>
      <w:r w:rsidRPr="00DC28BF">
        <w:rPr>
          <w:lang w:val="ru-RU"/>
        </w:rPr>
        <w:t>);</w:t>
      </w:r>
    </w:p>
    <w:p w:rsidR="00DC28BF" w:rsidRPr="00DC28BF" w:rsidRDefault="00DC28BF" w:rsidP="00DC28BF">
      <w:pPr>
        <w:pStyle w:val="aa"/>
        <w:rPr>
          <w:lang w:val="ru-RU"/>
        </w:rPr>
      </w:pPr>
      <w:r w:rsidRPr="00DC28BF">
        <w:rPr>
          <w:lang w:val="ru-RU"/>
        </w:rPr>
        <w:tab/>
      </w:r>
      <w:proofErr w:type="spellStart"/>
      <w:proofErr w:type="gramStart"/>
      <w:r>
        <w:t>cout</w:t>
      </w:r>
      <w:proofErr w:type="spellEnd"/>
      <w:proofErr w:type="gramEnd"/>
      <w:r w:rsidRPr="00DC28BF">
        <w:rPr>
          <w:lang w:val="ru-RU"/>
        </w:rPr>
        <w:t xml:space="preserve"> &lt;&lt; "Таблица разделенных разностей:\</w:t>
      </w:r>
      <w:r>
        <w:t>n</w:t>
      </w:r>
      <w:r w:rsidRPr="00DC28BF">
        <w:rPr>
          <w:lang w:val="ru-RU"/>
        </w:rPr>
        <w:t>";</w:t>
      </w:r>
    </w:p>
    <w:p w:rsidR="00DC28BF" w:rsidRDefault="00DC28BF" w:rsidP="00DC28BF">
      <w:pPr>
        <w:pStyle w:val="aa"/>
      </w:pPr>
      <w:r w:rsidRPr="00DC28BF">
        <w:rPr>
          <w:lang w:val="ru-RU"/>
        </w:rPr>
        <w:tab/>
      </w:r>
      <w:proofErr w:type="spellStart"/>
      <w:proofErr w:type="gramStart"/>
      <w:r>
        <w:t>PrintDividedDifferenceMatrix</w:t>
      </w:r>
      <w:proofErr w:type="spellEnd"/>
      <w:r>
        <w:t>(</w:t>
      </w:r>
      <w:proofErr w:type="spellStart"/>
      <w:proofErr w:type="gramEnd"/>
      <w:r>
        <w:t>DivDiff</w:t>
      </w:r>
      <w:proofErr w:type="spellEnd"/>
      <w:r>
        <w:t>);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</w:r>
      <w:proofErr w:type="gramStart"/>
      <w:r>
        <w:t>double</w:t>
      </w:r>
      <w:proofErr w:type="gramEnd"/>
      <w:r>
        <w:t xml:space="preserve"> x = </w:t>
      </w:r>
      <w:proofErr w:type="spellStart"/>
      <w:r>
        <w:t>DivDiff</w:t>
      </w:r>
      <w:proofErr w:type="spellEnd"/>
      <w:r>
        <w:t>[0][1];</w:t>
      </w:r>
    </w:p>
    <w:p w:rsidR="00DC28BF" w:rsidRPr="00DC28BF" w:rsidRDefault="00DC28BF" w:rsidP="00DC28BF">
      <w:pPr>
        <w:pStyle w:val="aa"/>
        <w:rPr>
          <w:lang w:val="ru-RU"/>
        </w:rPr>
      </w:pPr>
      <w:r>
        <w:tab/>
      </w:r>
      <w:proofErr w:type="gramStart"/>
      <w:r>
        <w:t>double</w:t>
      </w:r>
      <w:proofErr w:type="gramEnd"/>
      <w:r w:rsidRPr="00DC28BF">
        <w:rPr>
          <w:lang w:val="ru-RU"/>
        </w:rPr>
        <w:t xml:space="preserve"> </w:t>
      </w:r>
      <w:r>
        <w:t>w</w:t>
      </w:r>
      <w:r w:rsidRPr="00DC28BF">
        <w:rPr>
          <w:lang w:val="ru-RU"/>
        </w:rPr>
        <w:t xml:space="preserve"> = 1;</w:t>
      </w:r>
    </w:p>
    <w:p w:rsidR="00DC28BF" w:rsidRPr="00DC28BF" w:rsidRDefault="00DC28BF" w:rsidP="00DC28BF">
      <w:pPr>
        <w:pStyle w:val="aa"/>
        <w:rPr>
          <w:lang w:val="ru-RU"/>
        </w:rPr>
      </w:pPr>
      <w:r w:rsidRPr="00DC28BF">
        <w:rPr>
          <w:lang w:val="ru-RU"/>
        </w:rPr>
        <w:tab/>
      </w:r>
      <w:proofErr w:type="gramStart"/>
      <w:r>
        <w:t>double</w:t>
      </w:r>
      <w:proofErr w:type="gramEnd"/>
      <w:r w:rsidRPr="00DC28BF">
        <w:rPr>
          <w:lang w:val="ru-RU"/>
        </w:rPr>
        <w:t xml:space="preserve"> </w:t>
      </w:r>
      <w:r>
        <w:t>c</w:t>
      </w:r>
      <w:r w:rsidRPr="00DC28BF">
        <w:rPr>
          <w:lang w:val="ru-RU"/>
        </w:rPr>
        <w:t xml:space="preserve"> = </w:t>
      </w:r>
      <w:r>
        <w:t>F</w:t>
      </w:r>
      <w:r w:rsidRPr="00DC28BF">
        <w:rPr>
          <w:lang w:val="ru-RU"/>
        </w:rPr>
        <w:t>(1.5); // значение функции в середине отрезка</w:t>
      </w:r>
    </w:p>
    <w:p w:rsidR="00DC28BF" w:rsidRPr="00DC28BF" w:rsidRDefault="00DC28BF" w:rsidP="00DC28BF">
      <w:pPr>
        <w:pStyle w:val="aa"/>
        <w:rPr>
          <w:lang w:val="ru-RU"/>
        </w:rPr>
      </w:pPr>
    </w:p>
    <w:p w:rsidR="00DC28BF" w:rsidRDefault="00DC28BF" w:rsidP="00DC28BF">
      <w:pPr>
        <w:pStyle w:val="aa"/>
      </w:pPr>
      <w:r w:rsidRPr="00DC28BF">
        <w:rPr>
          <w:lang w:val="ru-RU"/>
        </w:rP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:rsidR="00DC28BF" w:rsidRDefault="00DC28BF" w:rsidP="00DC28BF">
      <w:pPr>
        <w:pStyle w:val="aa"/>
      </w:pPr>
      <w:r>
        <w:tab/>
        <w:t>{</w:t>
      </w:r>
    </w:p>
    <w:p w:rsidR="00DC28BF" w:rsidRDefault="00DC28BF" w:rsidP="00DC28BF">
      <w:pPr>
        <w:pStyle w:val="aa"/>
      </w:pPr>
      <w:r>
        <w:tab/>
      </w:r>
      <w:r>
        <w:tab/>
      </w:r>
      <w:proofErr w:type="gramStart"/>
      <w:r>
        <w:t>w</w:t>
      </w:r>
      <w:proofErr w:type="gramEnd"/>
      <w:r>
        <w:t xml:space="preserve"> *= c - </w:t>
      </w:r>
      <w:proofErr w:type="spellStart"/>
      <w:r>
        <w:t>yArr</w:t>
      </w:r>
      <w:proofErr w:type="spellEnd"/>
      <w:r>
        <w:t>[</w:t>
      </w:r>
      <w:proofErr w:type="spellStart"/>
      <w:r>
        <w:t>i</w:t>
      </w:r>
      <w:proofErr w:type="spellEnd"/>
      <w:r>
        <w:t xml:space="preserve"> - 1];</w:t>
      </w:r>
    </w:p>
    <w:p w:rsidR="00DC28BF" w:rsidRDefault="00DC28BF" w:rsidP="00DC28BF">
      <w:pPr>
        <w:pStyle w:val="aa"/>
      </w:pPr>
      <w:r>
        <w:tab/>
      </w:r>
      <w:r>
        <w:tab/>
        <w:t xml:space="preserve">x += </w:t>
      </w:r>
      <w:proofErr w:type="spellStart"/>
      <w:proofErr w:type="gramStart"/>
      <w:r>
        <w:t>DivDiff</w:t>
      </w:r>
      <w:proofErr w:type="spellEnd"/>
      <w:r>
        <w:t>[</w:t>
      </w:r>
      <w:proofErr w:type="gramEnd"/>
      <w:r>
        <w:t>0][</w:t>
      </w:r>
      <w:proofErr w:type="spellStart"/>
      <w:r>
        <w:t>i</w:t>
      </w:r>
      <w:proofErr w:type="spellEnd"/>
      <w:r>
        <w:t xml:space="preserve"> + 1] * w;</w:t>
      </w:r>
    </w:p>
    <w:p w:rsidR="00DC28BF" w:rsidRDefault="00DC28BF" w:rsidP="00DC28BF">
      <w:pPr>
        <w:pStyle w:val="aa"/>
      </w:pPr>
      <w:r>
        <w:tab/>
        <w:t>}</w:t>
      </w:r>
    </w:p>
    <w:p w:rsidR="00DC28BF" w:rsidRDefault="00DC28BF" w:rsidP="00DC28BF">
      <w:pPr>
        <w:pStyle w:val="aa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"C= " &lt;&lt; c &lt;&lt; </w:t>
      </w:r>
      <w:proofErr w:type="spellStart"/>
      <w:r>
        <w:t>endl</w:t>
      </w:r>
      <w:proofErr w:type="spellEnd"/>
      <w:r>
        <w:t>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nКорень</w:t>
      </w:r>
      <w:proofErr w:type="spellEnd"/>
      <w:r>
        <w:t xml:space="preserve">: " &lt;&lt; x &lt;&lt; </w:t>
      </w:r>
      <w:proofErr w:type="spellStart"/>
      <w:r>
        <w:t>endl</w:t>
      </w:r>
      <w:proofErr w:type="spellEnd"/>
      <w:r>
        <w:t>;</w:t>
      </w:r>
    </w:p>
    <w:p w:rsidR="00DC28BF" w:rsidRDefault="00DC28BF" w:rsidP="00DC28BF">
      <w:pPr>
        <w:pStyle w:val="aa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</w:t>
      </w:r>
      <w:proofErr w:type="spellStart"/>
      <w:r>
        <w:t>Невязка</w:t>
      </w:r>
      <w:proofErr w:type="spellEnd"/>
      <w:r>
        <w:t xml:space="preserve">: " &lt;&lt; </w:t>
      </w:r>
      <w:proofErr w:type="spellStart"/>
      <w:r>
        <w:t>setprecision</w:t>
      </w:r>
      <w:proofErr w:type="spellEnd"/>
      <w:r>
        <w:t xml:space="preserve">(8) &lt;&lt; abs(F(x) - c) &lt;&lt; </w:t>
      </w:r>
      <w:proofErr w:type="spellStart"/>
      <w:r>
        <w:t>endl</w:t>
      </w:r>
      <w:proofErr w:type="spellEnd"/>
      <w:r>
        <w:t>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:rsidR="00DC28BF" w:rsidRDefault="00DC28BF" w:rsidP="00DC28BF">
      <w:pPr>
        <w:pStyle w:val="aa"/>
      </w:pPr>
      <w:r>
        <w:tab/>
      </w:r>
      <w:r>
        <w:tab/>
      </w:r>
      <w:proofErr w:type="gramStart"/>
      <w:r>
        <w:t>delete[</w:t>
      </w:r>
      <w:proofErr w:type="gramEnd"/>
      <w:r>
        <w:t xml:space="preserve">] </w:t>
      </w:r>
      <w:proofErr w:type="spellStart"/>
      <w:r>
        <w:t>DivDiff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DC28BF" w:rsidRDefault="00DC28BF" w:rsidP="00DC28BF">
      <w:pPr>
        <w:pStyle w:val="aa"/>
      </w:pPr>
      <w:r>
        <w:tab/>
      </w:r>
      <w:proofErr w:type="gramStart"/>
      <w:r>
        <w:t>delete[</w:t>
      </w:r>
      <w:proofErr w:type="gramEnd"/>
      <w:r>
        <w:t xml:space="preserve">] </w:t>
      </w:r>
      <w:proofErr w:type="spellStart"/>
      <w:r>
        <w:t>DivDiff</w:t>
      </w:r>
      <w:proofErr w:type="spellEnd"/>
      <w:r>
        <w:t>;</w:t>
      </w:r>
    </w:p>
    <w:p w:rsidR="00DC28BF" w:rsidRDefault="00DC28BF" w:rsidP="00DC28BF">
      <w:pPr>
        <w:pStyle w:val="aa"/>
      </w:pPr>
      <w:r>
        <w:t>}</w:t>
      </w:r>
    </w:p>
    <w:p w:rsidR="00DC28BF" w:rsidRDefault="00DC28BF" w:rsidP="00DC28BF">
      <w:pPr>
        <w:pStyle w:val="aa"/>
      </w:pPr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DC28BF" w:rsidRDefault="00DC28BF" w:rsidP="00DC28BF">
      <w:pPr>
        <w:pStyle w:val="aa"/>
      </w:pPr>
      <w:r>
        <w:t>{</w:t>
      </w:r>
    </w:p>
    <w:p w:rsidR="00DC28BF" w:rsidRDefault="00DC28BF" w:rsidP="00DC28BF">
      <w:pPr>
        <w:pStyle w:val="aa"/>
      </w:pPr>
      <w:r>
        <w:tab/>
      </w:r>
      <w:proofErr w:type="spellStart"/>
      <w:proofErr w:type="gramStart"/>
      <w:r>
        <w:t>SetConsoleCP</w:t>
      </w:r>
      <w:proofErr w:type="spellEnd"/>
      <w:r>
        <w:t>(</w:t>
      </w:r>
      <w:proofErr w:type="gramEnd"/>
      <w:r>
        <w:t>1251);</w:t>
      </w:r>
    </w:p>
    <w:p w:rsidR="00DC28BF" w:rsidRDefault="00DC28BF" w:rsidP="00DC28BF">
      <w:pPr>
        <w:pStyle w:val="aa"/>
      </w:pPr>
      <w:r>
        <w:tab/>
      </w:r>
      <w:proofErr w:type="spellStart"/>
      <w:proofErr w:type="gramStart"/>
      <w:r>
        <w:t>SetConsoleOutputCP</w:t>
      </w:r>
      <w:proofErr w:type="spellEnd"/>
      <w:r>
        <w:t>(</w:t>
      </w:r>
      <w:proofErr w:type="gramEnd"/>
      <w:r>
        <w:t>1251);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</w:r>
      <w:proofErr w:type="gramStart"/>
      <w:r>
        <w:t>double</w:t>
      </w:r>
      <w:proofErr w:type="gramEnd"/>
      <w:r>
        <w:t xml:space="preserve">* </w:t>
      </w:r>
      <w:proofErr w:type="spellStart"/>
      <w:r>
        <w:t>xArr</w:t>
      </w:r>
      <w:proofErr w:type="spellEnd"/>
      <w:r>
        <w:t xml:space="preserve"> = new double[n];</w:t>
      </w:r>
    </w:p>
    <w:p w:rsidR="00DC28BF" w:rsidRDefault="00DC28BF" w:rsidP="00DC28BF">
      <w:pPr>
        <w:pStyle w:val="aa"/>
      </w:pPr>
      <w:r>
        <w:tab/>
      </w:r>
      <w:proofErr w:type="gramStart"/>
      <w:r>
        <w:t>double</w:t>
      </w:r>
      <w:proofErr w:type="gramEnd"/>
      <w:r>
        <w:t>* xArr1 = new double[n];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</w:r>
      <w:proofErr w:type="spellStart"/>
      <w:r>
        <w:t>get_X_Y_</w:t>
      </w:r>
      <w:proofErr w:type="gramStart"/>
      <w:r>
        <w:t>Arr</w:t>
      </w:r>
      <w:proofErr w:type="spellEnd"/>
      <w:r>
        <w:t>(</w:t>
      </w:r>
      <w:proofErr w:type="spellStart"/>
      <w:proofErr w:type="gramEnd"/>
      <w:r>
        <w:t>xArr</w:t>
      </w:r>
      <w:proofErr w:type="spellEnd"/>
      <w:r>
        <w:t xml:space="preserve">, xArr1, </w:t>
      </w:r>
      <w:proofErr w:type="spellStart"/>
      <w:r>
        <w:t>yArr</w:t>
      </w:r>
      <w:proofErr w:type="spellEnd"/>
      <w:r>
        <w:t>);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</w:r>
      <w:proofErr w:type="gramStart"/>
      <w:r>
        <w:t>Newton(</w:t>
      </w:r>
      <w:proofErr w:type="spellStart"/>
      <w:proofErr w:type="gramEnd"/>
      <w:r>
        <w:t>xArr</w:t>
      </w:r>
      <w:proofErr w:type="spellEnd"/>
      <w:r>
        <w:t xml:space="preserve">, xArr1, </w:t>
      </w:r>
      <w:proofErr w:type="spellStart"/>
      <w:r>
        <w:t>yArr</w:t>
      </w:r>
      <w:proofErr w:type="spellEnd"/>
      <w:r>
        <w:t>);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</w:r>
      <w:proofErr w:type="spellStart"/>
      <w:proofErr w:type="gramStart"/>
      <w:r>
        <w:t>SplineInterpolation</w:t>
      </w:r>
      <w:proofErr w:type="spellEnd"/>
      <w:r>
        <w:t>(</w:t>
      </w:r>
      <w:proofErr w:type="spellStart"/>
      <w:proofErr w:type="gramEnd"/>
      <w:r>
        <w:t>xArr</w:t>
      </w:r>
      <w:proofErr w:type="spellEnd"/>
      <w:r>
        <w:t>, xArr1);</w:t>
      </w:r>
    </w:p>
    <w:p w:rsidR="00DC28BF" w:rsidRDefault="00DC28BF" w:rsidP="00DC28BF">
      <w:pPr>
        <w:pStyle w:val="aa"/>
      </w:pPr>
    </w:p>
    <w:p w:rsidR="00DC28BF" w:rsidRPr="00DC28BF" w:rsidRDefault="00DC28BF" w:rsidP="00DC28BF">
      <w:pPr>
        <w:pStyle w:val="aa"/>
        <w:rPr>
          <w:lang w:val="ru-RU"/>
        </w:rPr>
      </w:pPr>
      <w:r>
        <w:tab/>
      </w:r>
      <w:proofErr w:type="spellStart"/>
      <w:proofErr w:type="gramStart"/>
      <w:r>
        <w:t>cout</w:t>
      </w:r>
      <w:proofErr w:type="spellEnd"/>
      <w:proofErr w:type="gramEnd"/>
      <w:r w:rsidRPr="00DC28BF">
        <w:rPr>
          <w:lang w:val="ru-RU"/>
        </w:rPr>
        <w:t xml:space="preserve"> &lt;&lt; "\</w:t>
      </w:r>
      <w:r>
        <w:t>n</w:t>
      </w:r>
      <w:r w:rsidRPr="00DC28BF">
        <w:rPr>
          <w:lang w:val="ru-RU"/>
        </w:rPr>
        <w:t xml:space="preserve"> Среднеквадратичное приближение\</w:t>
      </w:r>
      <w:r>
        <w:t>n</w:t>
      </w:r>
      <w:r w:rsidRPr="00DC28BF">
        <w:rPr>
          <w:lang w:val="ru-RU"/>
        </w:rPr>
        <w:t>\</w:t>
      </w:r>
      <w:r>
        <w:t>n</w:t>
      </w:r>
      <w:r w:rsidRPr="00DC28BF">
        <w:rPr>
          <w:lang w:val="ru-RU"/>
        </w:rPr>
        <w:t>";</w:t>
      </w:r>
    </w:p>
    <w:p w:rsidR="00DC28BF" w:rsidRDefault="00DC28BF" w:rsidP="00DC28BF">
      <w:pPr>
        <w:pStyle w:val="aa"/>
      </w:pPr>
      <w:r w:rsidRPr="00DC28BF">
        <w:rPr>
          <w:lang w:val="ru-RU"/>
        </w:rPr>
        <w:tab/>
      </w:r>
      <w:proofErr w:type="spellStart"/>
      <w:proofErr w:type="gramStart"/>
      <w:r>
        <w:t>MeanSquareApproximationForTable</w:t>
      </w:r>
      <w:proofErr w:type="spellEnd"/>
      <w:r>
        <w:t>(</w:t>
      </w:r>
      <w:proofErr w:type="spellStart"/>
      <w:proofErr w:type="gramEnd"/>
      <w:r>
        <w:t>xArr</w:t>
      </w:r>
      <w:proofErr w:type="spellEnd"/>
      <w:r>
        <w:t>, xArr1);</w:t>
      </w:r>
    </w:p>
    <w:p w:rsidR="00DC28BF" w:rsidRDefault="00DC28BF" w:rsidP="00DC28BF">
      <w:pPr>
        <w:pStyle w:val="aa"/>
      </w:pPr>
      <w:r>
        <w:tab/>
      </w:r>
      <w:proofErr w:type="spellStart"/>
      <w:proofErr w:type="gramStart"/>
      <w:r>
        <w:t>MeanSquareApproximationForInterval</w:t>
      </w:r>
      <w:proofErr w:type="spellEnd"/>
      <w:r>
        <w:t>(</w:t>
      </w:r>
      <w:proofErr w:type="gramEnd"/>
      <w:r>
        <w:t>xArr1);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</w:r>
      <w:proofErr w:type="spellStart"/>
      <w:proofErr w:type="gramStart"/>
      <w:r>
        <w:t>ReverseInterpolation</w:t>
      </w:r>
      <w:proofErr w:type="spellEnd"/>
      <w:r>
        <w:t>(</w:t>
      </w:r>
      <w:proofErr w:type="spellStart"/>
      <w:proofErr w:type="gramEnd"/>
      <w:r>
        <w:t>xArr</w:t>
      </w:r>
      <w:proofErr w:type="spellEnd"/>
      <w:r>
        <w:t xml:space="preserve">, </w:t>
      </w:r>
      <w:proofErr w:type="spellStart"/>
      <w:r>
        <w:t>yArr</w:t>
      </w:r>
      <w:proofErr w:type="spellEnd"/>
      <w:r>
        <w:t>);</w:t>
      </w:r>
    </w:p>
    <w:p w:rsidR="00DC28BF" w:rsidRDefault="00DC28BF" w:rsidP="00DC28BF">
      <w:pPr>
        <w:pStyle w:val="aa"/>
      </w:pPr>
    </w:p>
    <w:p w:rsidR="00DC28BF" w:rsidRDefault="00DC28BF" w:rsidP="00DC28BF">
      <w:pPr>
        <w:pStyle w:val="aa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DC28BF" w:rsidRDefault="00DC28BF" w:rsidP="00DC28BF">
      <w:pPr>
        <w:pStyle w:val="aa"/>
      </w:pPr>
      <w:r>
        <w:tab/>
      </w:r>
      <w:proofErr w:type="gramStart"/>
      <w:r>
        <w:t>delete[</w:t>
      </w:r>
      <w:proofErr w:type="gramEnd"/>
      <w:r>
        <w:t xml:space="preserve">] </w:t>
      </w:r>
      <w:proofErr w:type="spellStart"/>
      <w:r>
        <w:t>xArr</w:t>
      </w:r>
      <w:proofErr w:type="spellEnd"/>
      <w:r>
        <w:t>;</w:t>
      </w:r>
    </w:p>
    <w:p w:rsidR="00DC28BF" w:rsidRDefault="00DC28BF" w:rsidP="00DC28BF">
      <w:pPr>
        <w:pStyle w:val="aa"/>
      </w:pPr>
      <w:r>
        <w:tab/>
      </w:r>
      <w:proofErr w:type="gramStart"/>
      <w:r>
        <w:t>delete[</w:t>
      </w:r>
      <w:proofErr w:type="gramEnd"/>
      <w:r>
        <w:t>] xArr1;</w:t>
      </w:r>
    </w:p>
    <w:p w:rsidR="00DC28BF" w:rsidRDefault="00DC28BF" w:rsidP="00DC28BF">
      <w:pPr>
        <w:pStyle w:val="aa"/>
      </w:pPr>
      <w:r>
        <w:tab/>
      </w:r>
      <w:proofErr w:type="gramStart"/>
      <w:r>
        <w:t>delete[</w:t>
      </w:r>
      <w:proofErr w:type="gramEnd"/>
      <w:r>
        <w:t xml:space="preserve">] </w:t>
      </w:r>
      <w:proofErr w:type="spellStart"/>
      <w:r>
        <w:t>yArr</w:t>
      </w:r>
      <w:proofErr w:type="spellEnd"/>
      <w:r>
        <w:t>;</w:t>
      </w:r>
    </w:p>
    <w:p w:rsidR="00DC28BF" w:rsidRDefault="00DC28BF" w:rsidP="00DC28BF">
      <w:pPr>
        <w:pStyle w:val="aa"/>
      </w:pPr>
      <w:r>
        <w:tab/>
      </w:r>
      <w:proofErr w:type="gramStart"/>
      <w:r>
        <w:t>system(</w:t>
      </w:r>
      <w:proofErr w:type="gramEnd"/>
      <w:r>
        <w:t>"pause");</w:t>
      </w:r>
    </w:p>
    <w:p w:rsidR="00D007A7" w:rsidRPr="009B56F1" w:rsidRDefault="00DC28BF" w:rsidP="00DC28BF">
      <w:pPr>
        <w:pStyle w:val="aa"/>
      </w:pPr>
      <w:r>
        <w:t>}</w:t>
      </w:r>
    </w:p>
    <w:sectPr w:rsidR="00D007A7" w:rsidRPr="009B56F1" w:rsidSect="00D007A7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4"/>
    <w:multiLevelType w:val="multi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00000005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0000006"/>
    <w:multiLevelType w:val="multilevel"/>
    <w:tmpl w:val="00000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nsid w:val="059F5F12"/>
    <w:multiLevelType w:val="hybridMultilevel"/>
    <w:tmpl w:val="859EA4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E163737"/>
    <w:multiLevelType w:val="hybridMultilevel"/>
    <w:tmpl w:val="CD92DB90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336618CD"/>
    <w:multiLevelType w:val="hybridMultilevel"/>
    <w:tmpl w:val="47F29712"/>
    <w:lvl w:ilvl="0" w:tplc="29C4BA30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7BF692F"/>
    <w:multiLevelType w:val="hybridMultilevel"/>
    <w:tmpl w:val="8A98749E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3566F30C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63BA2746"/>
    <w:multiLevelType w:val="hybridMultilevel"/>
    <w:tmpl w:val="E01AC490"/>
    <w:lvl w:ilvl="0" w:tplc="1A0487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6DBF7CF9"/>
    <w:multiLevelType w:val="hybridMultilevel"/>
    <w:tmpl w:val="9E489D2C"/>
    <w:lvl w:ilvl="0" w:tplc="E97CE12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738E68C1"/>
    <w:multiLevelType w:val="multilevel"/>
    <w:tmpl w:val="F5A8E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C343410"/>
    <w:multiLevelType w:val="multilevel"/>
    <w:tmpl w:val="153C0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8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10"/>
  </w:num>
  <w:num w:numId="8">
    <w:abstractNumId w:val="9"/>
  </w:num>
  <w:num w:numId="9">
    <w:abstractNumId w:val="3"/>
  </w:num>
  <w:num w:numId="10">
    <w:abstractNumId w:val="4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0187"/>
    <w:rsid w:val="00041F20"/>
    <w:rsid w:val="000818EF"/>
    <w:rsid w:val="000952C8"/>
    <w:rsid w:val="000A485D"/>
    <w:rsid w:val="00187256"/>
    <w:rsid w:val="002024E7"/>
    <w:rsid w:val="002E6820"/>
    <w:rsid w:val="00301ADF"/>
    <w:rsid w:val="00342667"/>
    <w:rsid w:val="003B050C"/>
    <w:rsid w:val="003D4542"/>
    <w:rsid w:val="0040383C"/>
    <w:rsid w:val="00412742"/>
    <w:rsid w:val="004464B5"/>
    <w:rsid w:val="0044790E"/>
    <w:rsid w:val="0047404E"/>
    <w:rsid w:val="004D5A73"/>
    <w:rsid w:val="00557900"/>
    <w:rsid w:val="00593C45"/>
    <w:rsid w:val="00682A9B"/>
    <w:rsid w:val="006A1342"/>
    <w:rsid w:val="006E561B"/>
    <w:rsid w:val="0071016A"/>
    <w:rsid w:val="0079573C"/>
    <w:rsid w:val="007C0187"/>
    <w:rsid w:val="00816154"/>
    <w:rsid w:val="00841765"/>
    <w:rsid w:val="008906DA"/>
    <w:rsid w:val="008D6FA7"/>
    <w:rsid w:val="009016C6"/>
    <w:rsid w:val="00934C6E"/>
    <w:rsid w:val="0093760E"/>
    <w:rsid w:val="00967B1C"/>
    <w:rsid w:val="009B56F1"/>
    <w:rsid w:val="00A156F7"/>
    <w:rsid w:val="00A34148"/>
    <w:rsid w:val="00A915A9"/>
    <w:rsid w:val="00AA624A"/>
    <w:rsid w:val="00AF254D"/>
    <w:rsid w:val="00B44FB8"/>
    <w:rsid w:val="00B73335"/>
    <w:rsid w:val="00B736F0"/>
    <w:rsid w:val="00B90B6A"/>
    <w:rsid w:val="00BA06D7"/>
    <w:rsid w:val="00BC35F1"/>
    <w:rsid w:val="00BF2B54"/>
    <w:rsid w:val="00C219A4"/>
    <w:rsid w:val="00C90AE9"/>
    <w:rsid w:val="00CA22C6"/>
    <w:rsid w:val="00D007A7"/>
    <w:rsid w:val="00DB51D5"/>
    <w:rsid w:val="00DC11A4"/>
    <w:rsid w:val="00DC28BF"/>
    <w:rsid w:val="00DE1CC3"/>
    <w:rsid w:val="00E25DCA"/>
    <w:rsid w:val="00E54F13"/>
    <w:rsid w:val="00E708F0"/>
    <w:rsid w:val="00F03C39"/>
    <w:rsid w:val="00F7049E"/>
    <w:rsid w:val="00F87485"/>
    <w:rsid w:val="00FC6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0187"/>
    <w:pPr>
      <w:spacing w:after="160" w:line="256" w:lineRule="auto"/>
    </w:pPr>
  </w:style>
  <w:style w:type="paragraph" w:styleId="10">
    <w:name w:val="heading 1"/>
    <w:basedOn w:val="a"/>
    <w:next w:val="a"/>
    <w:link w:val="11"/>
    <w:uiPriority w:val="9"/>
    <w:qFormat/>
    <w:rsid w:val="007C01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7333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9573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C018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Заголовок 1 Знак"/>
    <w:basedOn w:val="a0"/>
    <w:link w:val="10"/>
    <w:uiPriority w:val="9"/>
    <w:rsid w:val="007C018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4">
    <w:name w:val="TOC Heading"/>
    <w:basedOn w:val="10"/>
    <w:next w:val="a"/>
    <w:uiPriority w:val="39"/>
    <w:unhideWhenUsed/>
    <w:qFormat/>
    <w:rsid w:val="007C0187"/>
    <w:pPr>
      <w:spacing w:line="259" w:lineRule="auto"/>
      <w:outlineLvl w:val="9"/>
    </w:pPr>
    <w:rPr>
      <w:lang w:eastAsia="ru-RU"/>
    </w:rPr>
  </w:style>
  <w:style w:type="paragraph" w:customStyle="1" w:styleId="1">
    <w:name w:val="ЛР.Заголовок1"/>
    <w:basedOn w:val="10"/>
    <w:next w:val="a5"/>
    <w:qFormat/>
    <w:rsid w:val="000A485D"/>
    <w:pPr>
      <w:numPr>
        <w:numId w:val="1"/>
      </w:numPr>
      <w:spacing w:after="240" w:line="257" w:lineRule="auto"/>
      <w:ind w:left="0" w:firstLine="0"/>
      <w:jc w:val="center"/>
    </w:pPr>
    <w:rPr>
      <w:rFonts w:ascii="Times New Roman" w:hAnsi="Times New Roman"/>
      <w:b/>
      <w:color w:val="000000" w:themeColor="text1"/>
      <w:sz w:val="28"/>
    </w:rPr>
  </w:style>
  <w:style w:type="paragraph" w:customStyle="1" w:styleId="a5">
    <w:name w:val="ЛР.Обычный"/>
    <w:qFormat/>
    <w:rsid w:val="000A485D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2">
    <w:name w:val="toc 1"/>
    <w:basedOn w:val="a"/>
    <w:next w:val="a"/>
    <w:autoRedefine/>
    <w:uiPriority w:val="39"/>
    <w:unhideWhenUsed/>
    <w:rsid w:val="000A485D"/>
    <w:pPr>
      <w:spacing w:after="100"/>
    </w:pPr>
  </w:style>
  <w:style w:type="character" w:styleId="a6">
    <w:name w:val="Hyperlink"/>
    <w:basedOn w:val="a0"/>
    <w:uiPriority w:val="99"/>
    <w:unhideWhenUsed/>
    <w:rsid w:val="000A485D"/>
    <w:rPr>
      <w:color w:val="0000FF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4464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define">
    <w:name w:val="define"/>
    <w:basedOn w:val="a0"/>
    <w:rsid w:val="004464B5"/>
  </w:style>
  <w:style w:type="character" w:styleId="a8">
    <w:name w:val="Emphasis"/>
    <w:basedOn w:val="a0"/>
    <w:uiPriority w:val="20"/>
    <w:qFormat/>
    <w:rsid w:val="004464B5"/>
    <w:rPr>
      <w:i/>
      <w:iCs/>
    </w:rPr>
  </w:style>
  <w:style w:type="paragraph" w:customStyle="1" w:styleId="a9">
    <w:name w:val="ЛР.тестирование"/>
    <w:qFormat/>
    <w:rsid w:val="00D007A7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customStyle="1" w:styleId="aa">
    <w:name w:val="ЛР.текстПрограммы"/>
    <w:qFormat/>
    <w:rsid w:val="009B56F1"/>
    <w:pPr>
      <w:spacing w:after="0" w:line="240" w:lineRule="auto"/>
      <w:jc w:val="both"/>
    </w:pPr>
    <w:rPr>
      <w:rFonts w:ascii="Times New Roman" w:hAnsi="Times New Roman"/>
      <w:sz w:val="24"/>
      <w:lang w:val="en-US"/>
    </w:rPr>
  </w:style>
  <w:style w:type="paragraph" w:styleId="ab">
    <w:name w:val="caption"/>
    <w:basedOn w:val="a"/>
    <w:next w:val="a"/>
    <w:uiPriority w:val="35"/>
    <w:unhideWhenUsed/>
    <w:qFormat/>
    <w:rsid w:val="00342667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customStyle="1" w:styleId="ac">
    <w:name w:val="ЛР.Название_рисунка"/>
    <w:basedOn w:val="ab"/>
    <w:next w:val="a5"/>
    <w:qFormat/>
    <w:rsid w:val="00342667"/>
    <w:pPr>
      <w:spacing w:after="360"/>
      <w:jc w:val="center"/>
    </w:pPr>
    <w:rPr>
      <w:rFonts w:ascii="Times New Roman" w:hAnsi="Times New Roman"/>
      <w:i w:val="0"/>
      <w:color w:val="000000" w:themeColor="text1"/>
      <w:sz w:val="24"/>
    </w:rPr>
  </w:style>
  <w:style w:type="paragraph" w:customStyle="1" w:styleId="ad">
    <w:name w:val="ЛР.Рисунок"/>
    <w:basedOn w:val="a5"/>
    <w:qFormat/>
    <w:rsid w:val="00342667"/>
    <w:pPr>
      <w:keepNext/>
      <w:spacing w:before="240"/>
      <w:ind w:firstLine="0"/>
      <w:jc w:val="center"/>
    </w:pPr>
  </w:style>
  <w:style w:type="paragraph" w:styleId="ae">
    <w:name w:val="Balloon Text"/>
    <w:basedOn w:val="a"/>
    <w:link w:val="af"/>
    <w:uiPriority w:val="99"/>
    <w:semiHidden/>
    <w:unhideWhenUsed/>
    <w:rsid w:val="00E54F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E54F13"/>
    <w:rPr>
      <w:rFonts w:ascii="Tahoma" w:hAnsi="Tahoma" w:cs="Tahoma"/>
      <w:sz w:val="16"/>
      <w:szCs w:val="16"/>
    </w:rPr>
  </w:style>
  <w:style w:type="paragraph" w:styleId="21">
    <w:name w:val="Body Text 2"/>
    <w:basedOn w:val="a"/>
    <w:link w:val="22"/>
    <w:rsid w:val="00E54F13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2">
    <w:name w:val="Основной текст 2 Знак"/>
    <w:basedOn w:val="a0"/>
    <w:link w:val="21"/>
    <w:rsid w:val="00E54F13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0">
    <w:name w:val="Стиль Абзаца"/>
    <w:basedOn w:val="a"/>
    <w:qFormat/>
    <w:rsid w:val="00E54F13"/>
    <w:pPr>
      <w:spacing w:before="120" w:after="0" w:line="276" w:lineRule="auto"/>
      <w:ind w:firstLine="567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79573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1-">
    <w:name w:val="[Л1] Таблица - Заголовок"/>
    <w:qFormat/>
    <w:rsid w:val="0079573C"/>
    <w:pPr>
      <w:keepNext/>
      <w:widowControl w:val="0"/>
      <w:spacing w:before="240" w:after="60" w:line="240" w:lineRule="auto"/>
      <w:jc w:val="right"/>
    </w:pPr>
    <w:rPr>
      <w:rFonts w:ascii="Times New Roman" w:eastAsia="Times New Roman" w:hAnsi="Times New Roman" w:cs="Arial"/>
      <w:b/>
      <w:color w:val="000000"/>
      <w:szCs w:val="20"/>
      <w:lang w:eastAsia="ru-RU"/>
    </w:rPr>
  </w:style>
  <w:style w:type="paragraph" w:customStyle="1" w:styleId="1-0">
    <w:name w:val="[Л1] Таблица - Содержимое ячеек"/>
    <w:link w:val="1-1"/>
    <w:qFormat/>
    <w:rsid w:val="0079573C"/>
    <w:pPr>
      <w:widowControl w:val="0"/>
      <w:spacing w:after="0" w:line="240" w:lineRule="auto"/>
      <w:jc w:val="center"/>
    </w:pPr>
    <w:rPr>
      <w:rFonts w:ascii="Times New Roman" w:eastAsia="Times New Roman" w:hAnsi="Times New Roman" w:cs="Arial"/>
      <w:color w:val="000000"/>
      <w:sz w:val="20"/>
      <w:szCs w:val="24"/>
      <w:lang w:eastAsia="ru-RU"/>
    </w:rPr>
  </w:style>
  <w:style w:type="character" w:customStyle="1" w:styleId="1-1">
    <w:name w:val="[Л1] Таблица - Содержимое ячеек Знак"/>
    <w:basedOn w:val="a0"/>
    <w:link w:val="1-0"/>
    <w:rsid w:val="0079573C"/>
    <w:rPr>
      <w:rFonts w:ascii="Times New Roman" w:eastAsia="Times New Roman" w:hAnsi="Times New Roman" w:cs="Arial"/>
      <w:color w:val="000000"/>
      <w:sz w:val="20"/>
      <w:szCs w:val="24"/>
      <w:lang w:eastAsia="ru-RU"/>
    </w:rPr>
  </w:style>
  <w:style w:type="paragraph" w:customStyle="1" w:styleId="1-2">
    <w:name w:val="[Л1] Таблица - Объединённые ячейки"/>
    <w:basedOn w:val="1-0"/>
    <w:qFormat/>
    <w:rsid w:val="0079573C"/>
    <w:pPr>
      <w:keepNext/>
    </w:pPr>
  </w:style>
  <w:style w:type="character" w:customStyle="1" w:styleId="20">
    <w:name w:val="Заголовок 2 Знак"/>
    <w:basedOn w:val="a0"/>
    <w:link w:val="2"/>
    <w:uiPriority w:val="9"/>
    <w:rsid w:val="00B7333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0187"/>
    <w:pPr>
      <w:spacing w:after="160" w:line="256" w:lineRule="auto"/>
    </w:pPr>
  </w:style>
  <w:style w:type="paragraph" w:styleId="10">
    <w:name w:val="heading 1"/>
    <w:basedOn w:val="a"/>
    <w:next w:val="a"/>
    <w:link w:val="11"/>
    <w:uiPriority w:val="9"/>
    <w:qFormat/>
    <w:rsid w:val="007C01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7333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9573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C018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Заголовок 1 Знак"/>
    <w:basedOn w:val="a0"/>
    <w:link w:val="10"/>
    <w:uiPriority w:val="9"/>
    <w:rsid w:val="007C018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4">
    <w:name w:val="TOC Heading"/>
    <w:basedOn w:val="10"/>
    <w:next w:val="a"/>
    <w:uiPriority w:val="39"/>
    <w:unhideWhenUsed/>
    <w:qFormat/>
    <w:rsid w:val="007C0187"/>
    <w:pPr>
      <w:spacing w:line="259" w:lineRule="auto"/>
      <w:outlineLvl w:val="9"/>
    </w:pPr>
    <w:rPr>
      <w:lang w:eastAsia="ru-RU"/>
    </w:rPr>
  </w:style>
  <w:style w:type="paragraph" w:customStyle="1" w:styleId="1">
    <w:name w:val="ЛР.Заголовок1"/>
    <w:basedOn w:val="10"/>
    <w:next w:val="a5"/>
    <w:qFormat/>
    <w:rsid w:val="000A485D"/>
    <w:pPr>
      <w:numPr>
        <w:numId w:val="1"/>
      </w:numPr>
      <w:spacing w:after="240" w:line="257" w:lineRule="auto"/>
      <w:ind w:left="0" w:firstLine="0"/>
      <w:jc w:val="center"/>
    </w:pPr>
    <w:rPr>
      <w:rFonts w:ascii="Times New Roman" w:hAnsi="Times New Roman"/>
      <w:b/>
      <w:color w:val="000000" w:themeColor="text1"/>
      <w:sz w:val="28"/>
    </w:rPr>
  </w:style>
  <w:style w:type="paragraph" w:customStyle="1" w:styleId="a5">
    <w:name w:val="ЛР.Обычный"/>
    <w:qFormat/>
    <w:rsid w:val="000A485D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2">
    <w:name w:val="toc 1"/>
    <w:basedOn w:val="a"/>
    <w:next w:val="a"/>
    <w:autoRedefine/>
    <w:uiPriority w:val="39"/>
    <w:unhideWhenUsed/>
    <w:rsid w:val="000A485D"/>
    <w:pPr>
      <w:spacing w:after="100"/>
    </w:pPr>
  </w:style>
  <w:style w:type="character" w:styleId="a6">
    <w:name w:val="Hyperlink"/>
    <w:basedOn w:val="a0"/>
    <w:uiPriority w:val="99"/>
    <w:unhideWhenUsed/>
    <w:rsid w:val="000A485D"/>
    <w:rPr>
      <w:color w:val="0000FF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4464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define">
    <w:name w:val="define"/>
    <w:basedOn w:val="a0"/>
    <w:rsid w:val="004464B5"/>
  </w:style>
  <w:style w:type="character" w:styleId="a8">
    <w:name w:val="Emphasis"/>
    <w:basedOn w:val="a0"/>
    <w:uiPriority w:val="20"/>
    <w:qFormat/>
    <w:rsid w:val="004464B5"/>
    <w:rPr>
      <w:i/>
      <w:iCs/>
    </w:rPr>
  </w:style>
  <w:style w:type="paragraph" w:customStyle="1" w:styleId="a9">
    <w:name w:val="ЛР.тестирование"/>
    <w:qFormat/>
    <w:rsid w:val="00D007A7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customStyle="1" w:styleId="aa">
    <w:name w:val="ЛР.текстПрограммы"/>
    <w:qFormat/>
    <w:rsid w:val="009B56F1"/>
    <w:pPr>
      <w:spacing w:after="0" w:line="240" w:lineRule="auto"/>
      <w:jc w:val="both"/>
    </w:pPr>
    <w:rPr>
      <w:rFonts w:ascii="Times New Roman" w:hAnsi="Times New Roman"/>
      <w:sz w:val="24"/>
      <w:lang w:val="en-US"/>
    </w:rPr>
  </w:style>
  <w:style w:type="paragraph" w:styleId="ab">
    <w:name w:val="caption"/>
    <w:basedOn w:val="a"/>
    <w:next w:val="a"/>
    <w:uiPriority w:val="35"/>
    <w:unhideWhenUsed/>
    <w:qFormat/>
    <w:rsid w:val="00342667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customStyle="1" w:styleId="ac">
    <w:name w:val="ЛР.Название_рисунка"/>
    <w:basedOn w:val="ab"/>
    <w:next w:val="a5"/>
    <w:qFormat/>
    <w:rsid w:val="00342667"/>
    <w:pPr>
      <w:spacing w:after="360"/>
      <w:jc w:val="center"/>
    </w:pPr>
    <w:rPr>
      <w:rFonts w:ascii="Times New Roman" w:hAnsi="Times New Roman"/>
      <w:i w:val="0"/>
      <w:color w:val="000000" w:themeColor="text1"/>
      <w:sz w:val="24"/>
    </w:rPr>
  </w:style>
  <w:style w:type="paragraph" w:customStyle="1" w:styleId="ad">
    <w:name w:val="ЛР.Рисунок"/>
    <w:basedOn w:val="a5"/>
    <w:qFormat/>
    <w:rsid w:val="00342667"/>
    <w:pPr>
      <w:keepNext/>
      <w:spacing w:before="240"/>
      <w:ind w:firstLine="0"/>
      <w:jc w:val="center"/>
    </w:pPr>
  </w:style>
  <w:style w:type="paragraph" w:styleId="ae">
    <w:name w:val="Balloon Text"/>
    <w:basedOn w:val="a"/>
    <w:link w:val="af"/>
    <w:uiPriority w:val="99"/>
    <w:semiHidden/>
    <w:unhideWhenUsed/>
    <w:rsid w:val="00E54F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E54F13"/>
    <w:rPr>
      <w:rFonts w:ascii="Tahoma" w:hAnsi="Tahoma" w:cs="Tahoma"/>
      <w:sz w:val="16"/>
      <w:szCs w:val="16"/>
    </w:rPr>
  </w:style>
  <w:style w:type="paragraph" w:styleId="21">
    <w:name w:val="Body Text 2"/>
    <w:basedOn w:val="a"/>
    <w:link w:val="22"/>
    <w:rsid w:val="00E54F13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2">
    <w:name w:val="Основной текст 2 Знак"/>
    <w:basedOn w:val="a0"/>
    <w:link w:val="21"/>
    <w:rsid w:val="00E54F13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0">
    <w:name w:val="Стиль Абзаца"/>
    <w:basedOn w:val="a"/>
    <w:qFormat/>
    <w:rsid w:val="00E54F13"/>
    <w:pPr>
      <w:spacing w:before="120" w:after="0" w:line="276" w:lineRule="auto"/>
      <w:ind w:firstLine="567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79573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1-">
    <w:name w:val="[Л1] Таблица - Заголовок"/>
    <w:qFormat/>
    <w:rsid w:val="0079573C"/>
    <w:pPr>
      <w:keepNext/>
      <w:widowControl w:val="0"/>
      <w:spacing w:before="240" w:after="60" w:line="240" w:lineRule="auto"/>
      <w:jc w:val="right"/>
    </w:pPr>
    <w:rPr>
      <w:rFonts w:ascii="Times New Roman" w:eastAsia="Times New Roman" w:hAnsi="Times New Roman" w:cs="Arial"/>
      <w:b/>
      <w:color w:val="000000"/>
      <w:szCs w:val="20"/>
      <w:lang w:eastAsia="ru-RU"/>
    </w:rPr>
  </w:style>
  <w:style w:type="paragraph" w:customStyle="1" w:styleId="1-0">
    <w:name w:val="[Л1] Таблица - Содержимое ячеек"/>
    <w:link w:val="1-1"/>
    <w:qFormat/>
    <w:rsid w:val="0079573C"/>
    <w:pPr>
      <w:widowControl w:val="0"/>
      <w:spacing w:after="0" w:line="240" w:lineRule="auto"/>
      <w:jc w:val="center"/>
    </w:pPr>
    <w:rPr>
      <w:rFonts w:ascii="Times New Roman" w:eastAsia="Times New Roman" w:hAnsi="Times New Roman" w:cs="Arial"/>
      <w:color w:val="000000"/>
      <w:sz w:val="20"/>
      <w:szCs w:val="24"/>
      <w:lang w:eastAsia="ru-RU"/>
    </w:rPr>
  </w:style>
  <w:style w:type="character" w:customStyle="1" w:styleId="1-1">
    <w:name w:val="[Л1] Таблица - Содержимое ячеек Знак"/>
    <w:basedOn w:val="a0"/>
    <w:link w:val="1-0"/>
    <w:rsid w:val="0079573C"/>
    <w:rPr>
      <w:rFonts w:ascii="Times New Roman" w:eastAsia="Times New Roman" w:hAnsi="Times New Roman" w:cs="Arial"/>
      <w:color w:val="000000"/>
      <w:sz w:val="20"/>
      <w:szCs w:val="24"/>
      <w:lang w:eastAsia="ru-RU"/>
    </w:rPr>
  </w:style>
  <w:style w:type="paragraph" w:customStyle="1" w:styleId="1-2">
    <w:name w:val="[Л1] Таблица - Объединённые ячейки"/>
    <w:basedOn w:val="1-0"/>
    <w:qFormat/>
    <w:rsid w:val="0079573C"/>
    <w:pPr>
      <w:keepNext/>
    </w:pPr>
  </w:style>
  <w:style w:type="character" w:customStyle="1" w:styleId="20">
    <w:name w:val="Заголовок 2 Знак"/>
    <w:basedOn w:val="a0"/>
    <w:link w:val="2"/>
    <w:uiPriority w:val="9"/>
    <w:rsid w:val="00B7333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4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117" Type="http://schemas.openxmlformats.org/officeDocument/2006/relationships/image" Target="media/image53.wmf"/><Relationship Id="rId21" Type="http://schemas.openxmlformats.org/officeDocument/2006/relationships/image" Target="media/image8.wmf"/><Relationship Id="rId42" Type="http://schemas.openxmlformats.org/officeDocument/2006/relationships/oleObject" Target="embeddings/oleObject17.bin"/><Relationship Id="rId47" Type="http://schemas.openxmlformats.org/officeDocument/2006/relationships/image" Target="media/image22.wmf"/><Relationship Id="rId63" Type="http://schemas.openxmlformats.org/officeDocument/2006/relationships/image" Target="media/image30.wmf"/><Relationship Id="rId68" Type="http://schemas.openxmlformats.org/officeDocument/2006/relationships/oleObject" Target="embeddings/oleObject30.bin"/><Relationship Id="rId84" Type="http://schemas.openxmlformats.org/officeDocument/2006/relationships/oleObject" Target="embeddings/oleObject39.bin"/><Relationship Id="rId89" Type="http://schemas.openxmlformats.org/officeDocument/2006/relationships/image" Target="media/image40.wmf"/><Relationship Id="rId112" Type="http://schemas.openxmlformats.org/officeDocument/2006/relationships/oleObject" Target="embeddings/oleObject54.bin"/><Relationship Id="rId133" Type="http://schemas.openxmlformats.org/officeDocument/2006/relationships/oleObject" Target="embeddings/oleObject71.bin"/><Relationship Id="rId138" Type="http://schemas.openxmlformats.org/officeDocument/2006/relationships/image" Target="media/image58.wmf"/><Relationship Id="rId154" Type="http://schemas.openxmlformats.org/officeDocument/2006/relationships/oleObject" Target="embeddings/oleObject85.bin"/><Relationship Id="rId159" Type="http://schemas.openxmlformats.org/officeDocument/2006/relationships/oleObject" Target="embeddings/oleObject88.bin"/><Relationship Id="rId16" Type="http://schemas.openxmlformats.org/officeDocument/2006/relationships/oleObject" Target="embeddings/oleObject5.bin"/><Relationship Id="rId107" Type="http://schemas.openxmlformats.org/officeDocument/2006/relationships/image" Target="media/image50.wmf"/><Relationship Id="rId11" Type="http://schemas.openxmlformats.org/officeDocument/2006/relationships/image" Target="media/image3.wmf"/><Relationship Id="rId32" Type="http://schemas.openxmlformats.org/officeDocument/2006/relationships/oleObject" Target="embeddings/oleObject12.bin"/><Relationship Id="rId37" Type="http://schemas.openxmlformats.org/officeDocument/2006/relationships/image" Target="media/image17.wmf"/><Relationship Id="rId53" Type="http://schemas.openxmlformats.org/officeDocument/2006/relationships/image" Target="media/image25.wmf"/><Relationship Id="rId58" Type="http://schemas.openxmlformats.org/officeDocument/2006/relationships/oleObject" Target="embeddings/oleObject25.bin"/><Relationship Id="rId74" Type="http://schemas.openxmlformats.org/officeDocument/2006/relationships/image" Target="media/image35.wmf"/><Relationship Id="rId79" Type="http://schemas.openxmlformats.org/officeDocument/2006/relationships/oleObject" Target="embeddings/oleObject36.bin"/><Relationship Id="rId102" Type="http://schemas.openxmlformats.org/officeDocument/2006/relationships/oleObject" Target="embeddings/oleObject49.bin"/><Relationship Id="rId123" Type="http://schemas.openxmlformats.org/officeDocument/2006/relationships/image" Target="media/image55.wmf"/><Relationship Id="rId128" Type="http://schemas.openxmlformats.org/officeDocument/2006/relationships/oleObject" Target="embeddings/oleObject66.bin"/><Relationship Id="rId144" Type="http://schemas.openxmlformats.org/officeDocument/2006/relationships/oleObject" Target="embeddings/oleObject78.bin"/><Relationship Id="rId149" Type="http://schemas.openxmlformats.org/officeDocument/2006/relationships/image" Target="media/image61.wmf"/><Relationship Id="rId5" Type="http://schemas.openxmlformats.org/officeDocument/2006/relationships/settings" Target="settings.xml"/><Relationship Id="rId90" Type="http://schemas.openxmlformats.org/officeDocument/2006/relationships/oleObject" Target="embeddings/oleObject44.bin"/><Relationship Id="rId95" Type="http://schemas.openxmlformats.org/officeDocument/2006/relationships/image" Target="media/image43.png"/><Relationship Id="rId160" Type="http://schemas.openxmlformats.org/officeDocument/2006/relationships/image" Target="media/image66.wmf"/><Relationship Id="rId165" Type="http://schemas.openxmlformats.org/officeDocument/2006/relationships/image" Target="media/image68.wmf"/><Relationship Id="rId22" Type="http://schemas.openxmlformats.org/officeDocument/2006/relationships/oleObject" Target="embeddings/oleObject8.bin"/><Relationship Id="rId27" Type="http://schemas.openxmlformats.org/officeDocument/2006/relationships/image" Target="media/image12.wmf"/><Relationship Id="rId43" Type="http://schemas.openxmlformats.org/officeDocument/2006/relationships/image" Target="media/image20.wmf"/><Relationship Id="rId48" Type="http://schemas.openxmlformats.org/officeDocument/2006/relationships/oleObject" Target="embeddings/oleObject20.bin"/><Relationship Id="rId64" Type="http://schemas.openxmlformats.org/officeDocument/2006/relationships/oleObject" Target="embeddings/oleObject28.bin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5.bin"/><Relationship Id="rId118" Type="http://schemas.openxmlformats.org/officeDocument/2006/relationships/oleObject" Target="embeddings/oleObject59.bin"/><Relationship Id="rId134" Type="http://schemas.openxmlformats.org/officeDocument/2006/relationships/oleObject" Target="embeddings/oleObject72.bin"/><Relationship Id="rId139" Type="http://schemas.openxmlformats.org/officeDocument/2006/relationships/oleObject" Target="embeddings/oleObject75.bin"/><Relationship Id="rId80" Type="http://schemas.openxmlformats.org/officeDocument/2006/relationships/image" Target="media/image38.wmf"/><Relationship Id="rId85" Type="http://schemas.openxmlformats.org/officeDocument/2006/relationships/oleObject" Target="embeddings/oleObject40.bin"/><Relationship Id="rId150" Type="http://schemas.openxmlformats.org/officeDocument/2006/relationships/oleObject" Target="embeddings/oleObject83.bin"/><Relationship Id="rId155" Type="http://schemas.openxmlformats.org/officeDocument/2006/relationships/image" Target="media/image64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33" Type="http://schemas.openxmlformats.org/officeDocument/2006/relationships/image" Target="media/image15.wmf"/><Relationship Id="rId38" Type="http://schemas.openxmlformats.org/officeDocument/2006/relationships/oleObject" Target="embeddings/oleObject15.bin"/><Relationship Id="rId59" Type="http://schemas.openxmlformats.org/officeDocument/2006/relationships/image" Target="media/image28.wmf"/><Relationship Id="rId103" Type="http://schemas.openxmlformats.org/officeDocument/2006/relationships/image" Target="media/image48.wmf"/><Relationship Id="rId108" Type="http://schemas.openxmlformats.org/officeDocument/2006/relationships/oleObject" Target="embeddings/oleObject52.bin"/><Relationship Id="rId124" Type="http://schemas.openxmlformats.org/officeDocument/2006/relationships/oleObject" Target="embeddings/oleObject63.bin"/><Relationship Id="rId129" Type="http://schemas.openxmlformats.org/officeDocument/2006/relationships/oleObject" Target="embeddings/oleObject67.bin"/><Relationship Id="rId54" Type="http://schemas.openxmlformats.org/officeDocument/2006/relationships/oleObject" Target="embeddings/oleObject23.bin"/><Relationship Id="rId70" Type="http://schemas.openxmlformats.org/officeDocument/2006/relationships/image" Target="media/image33.wmf"/><Relationship Id="rId75" Type="http://schemas.openxmlformats.org/officeDocument/2006/relationships/oleObject" Target="embeddings/oleObject34.bin"/><Relationship Id="rId91" Type="http://schemas.openxmlformats.org/officeDocument/2006/relationships/image" Target="media/image41.wmf"/><Relationship Id="rId96" Type="http://schemas.openxmlformats.org/officeDocument/2006/relationships/image" Target="media/image44.wmf"/><Relationship Id="rId140" Type="http://schemas.openxmlformats.org/officeDocument/2006/relationships/image" Target="media/image59.wmf"/><Relationship Id="rId145" Type="http://schemas.openxmlformats.org/officeDocument/2006/relationships/oleObject" Target="embeddings/oleObject79.bin"/><Relationship Id="rId161" Type="http://schemas.openxmlformats.org/officeDocument/2006/relationships/oleObject" Target="embeddings/oleObject89.bin"/><Relationship Id="rId166" Type="http://schemas.openxmlformats.org/officeDocument/2006/relationships/oleObject" Target="embeddings/oleObject92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wmf"/><Relationship Id="rId23" Type="http://schemas.openxmlformats.org/officeDocument/2006/relationships/image" Target="media/image9.png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3.wmf"/><Relationship Id="rId57" Type="http://schemas.openxmlformats.org/officeDocument/2006/relationships/image" Target="media/image27.wmf"/><Relationship Id="rId106" Type="http://schemas.openxmlformats.org/officeDocument/2006/relationships/oleObject" Target="embeddings/oleObject51.bin"/><Relationship Id="rId114" Type="http://schemas.openxmlformats.org/officeDocument/2006/relationships/oleObject" Target="embeddings/oleObject56.bin"/><Relationship Id="rId119" Type="http://schemas.openxmlformats.org/officeDocument/2006/relationships/oleObject" Target="embeddings/oleObject60.bin"/><Relationship Id="rId127" Type="http://schemas.openxmlformats.org/officeDocument/2006/relationships/oleObject" Target="embeddings/oleObject65.bin"/><Relationship Id="rId10" Type="http://schemas.openxmlformats.org/officeDocument/2006/relationships/oleObject" Target="embeddings/oleObject2.bin"/><Relationship Id="rId31" Type="http://schemas.openxmlformats.org/officeDocument/2006/relationships/image" Target="media/image14.wmf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2.bin"/><Relationship Id="rId60" Type="http://schemas.openxmlformats.org/officeDocument/2006/relationships/oleObject" Target="embeddings/oleObject26.bin"/><Relationship Id="rId65" Type="http://schemas.openxmlformats.org/officeDocument/2006/relationships/image" Target="media/image31.wmf"/><Relationship Id="rId73" Type="http://schemas.openxmlformats.org/officeDocument/2006/relationships/oleObject" Target="embeddings/oleObject33.bin"/><Relationship Id="rId78" Type="http://schemas.openxmlformats.org/officeDocument/2006/relationships/image" Target="media/image37.wmf"/><Relationship Id="rId81" Type="http://schemas.openxmlformats.org/officeDocument/2006/relationships/oleObject" Target="embeddings/oleObject37.bin"/><Relationship Id="rId86" Type="http://schemas.openxmlformats.org/officeDocument/2006/relationships/oleObject" Target="embeddings/oleObject41.bin"/><Relationship Id="rId94" Type="http://schemas.openxmlformats.org/officeDocument/2006/relationships/oleObject" Target="embeddings/oleObject46.bin"/><Relationship Id="rId99" Type="http://schemas.openxmlformats.org/officeDocument/2006/relationships/image" Target="media/image46.wmf"/><Relationship Id="rId101" Type="http://schemas.openxmlformats.org/officeDocument/2006/relationships/image" Target="media/image47.wmf"/><Relationship Id="rId122" Type="http://schemas.openxmlformats.org/officeDocument/2006/relationships/oleObject" Target="embeddings/oleObject62.bin"/><Relationship Id="rId130" Type="http://schemas.openxmlformats.org/officeDocument/2006/relationships/oleObject" Target="embeddings/oleObject68.bin"/><Relationship Id="rId135" Type="http://schemas.openxmlformats.org/officeDocument/2006/relationships/oleObject" Target="embeddings/oleObject73.bin"/><Relationship Id="rId143" Type="http://schemas.openxmlformats.org/officeDocument/2006/relationships/oleObject" Target="embeddings/oleObject77.bin"/><Relationship Id="rId148" Type="http://schemas.openxmlformats.org/officeDocument/2006/relationships/oleObject" Target="embeddings/oleObject82.bin"/><Relationship Id="rId151" Type="http://schemas.openxmlformats.org/officeDocument/2006/relationships/image" Target="media/image62.wmf"/><Relationship Id="rId156" Type="http://schemas.openxmlformats.org/officeDocument/2006/relationships/oleObject" Target="embeddings/oleObject86.bin"/><Relationship Id="rId164" Type="http://schemas.openxmlformats.org/officeDocument/2006/relationships/oleObject" Target="embeddings/oleObject91.bin"/><Relationship Id="rId4" Type="http://schemas.microsoft.com/office/2007/relationships/stylesWithEffects" Target="stylesWithEffect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39" Type="http://schemas.openxmlformats.org/officeDocument/2006/relationships/image" Target="media/image18.wmf"/><Relationship Id="rId109" Type="http://schemas.openxmlformats.org/officeDocument/2006/relationships/image" Target="media/image51.wmf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1.bin"/><Relationship Id="rId55" Type="http://schemas.openxmlformats.org/officeDocument/2006/relationships/image" Target="media/image26.wmf"/><Relationship Id="rId76" Type="http://schemas.openxmlformats.org/officeDocument/2006/relationships/image" Target="media/image36.wmf"/><Relationship Id="rId97" Type="http://schemas.openxmlformats.org/officeDocument/2006/relationships/oleObject" Target="embeddings/oleObject47.bin"/><Relationship Id="rId104" Type="http://schemas.openxmlformats.org/officeDocument/2006/relationships/oleObject" Target="embeddings/oleObject50.bin"/><Relationship Id="rId120" Type="http://schemas.openxmlformats.org/officeDocument/2006/relationships/image" Target="media/image54.wmf"/><Relationship Id="rId125" Type="http://schemas.openxmlformats.org/officeDocument/2006/relationships/image" Target="media/image56.wmf"/><Relationship Id="rId141" Type="http://schemas.openxmlformats.org/officeDocument/2006/relationships/oleObject" Target="embeddings/oleObject76.bin"/><Relationship Id="rId146" Type="http://schemas.openxmlformats.org/officeDocument/2006/relationships/oleObject" Target="embeddings/oleObject80.bin"/><Relationship Id="rId167" Type="http://schemas.openxmlformats.org/officeDocument/2006/relationships/fontTable" Target="fontTable.xml"/><Relationship Id="rId7" Type="http://schemas.openxmlformats.org/officeDocument/2006/relationships/image" Target="media/image1.wmf"/><Relationship Id="rId71" Type="http://schemas.openxmlformats.org/officeDocument/2006/relationships/oleObject" Target="embeddings/oleObject32.bin"/><Relationship Id="rId92" Type="http://schemas.openxmlformats.org/officeDocument/2006/relationships/oleObject" Target="embeddings/oleObject45.bin"/><Relationship Id="rId162" Type="http://schemas.openxmlformats.org/officeDocument/2006/relationships/oleObject" Target="embeddings/oleObject90.bin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4" Type="http://schemas.openxmlformats.org/officeDocument/2006/relationships/image" Target="media/image10.png"/><Relationship Id="rId40" Type="http://schemas.openxmlformats.org/officeDocument/2006/relationships/oleObject" Target="embeddings/oleObject16.bin"/><Relationship Id="rId45" Type="http://schemas.openxmlformats.org/officeDocument/2006/relationships/image" Target="media/image21.wmf"/><Relationship Id="rId66" Type="http://schemas.openxmlformats.org/officeDocument/2006/relationships/oleObject" Target="embeddings/oleObject29.bin"/><Relationship Id="rId87" Type="http://schemas.openxmlformats.org/officeDocument/2006/relationships/oleObject" Target="embeddings/oleObject42.bin"/><Relationship Id="rId110" Type="http://schemas.openxmlformats.org/officeDocument/2006/relationships/oleObject" Target="embeddings/oleObject53.bin"/><Relationship Id="rId115" Type="http://schemas.openxmlformats.org/officeDocument/2006/relationships/oleObject" Target="embeddings/oleObject57.bin"/><Relationship Id="rId131" Type="http://schemas.openxmlformats.org/officeDocument/2006/relationships/oleObject" Target="embeddings/oleObject69.bin"/><Relationship Id="rId136" Type="http://schemas.openxmlformats.org/officeDocument/2006/relationships/image" Target="media/image57.wmf"/><Relationship Id="rId157" Type="http://schemas.openxmlformats.org/officeDocument/2006/relationships/image" Target="media/image65.png"/><Relationship Id="rId61" Type="http://schemas.openxmlformats.org/officeDocument/2006/relationships/image" Target="media/image29.wmf"/><Relationship Id="rId82" Type="http://schemas.openxmlformats.org/officeDocument/2006/relationships/image" Target="media/image39.png"/><Relationship Id="rId152" Type="http://schemas.openxmlformats.org/officeDocument/2006/relationships/oleObject" Target="embeddings/oleObject84.bin"/><Relationship Id="rId19" Type="http://schemas.openxmlformats.org/officeDocument/2006/relationships/image" Target="media/image7.wmf"/><Relationship Id="rId14" Type="http://schemas.openxmlformats.org/officeDocument/2006/relationships/oleObject" Target="embeddings/oleObject4.bin"/><Relationship Id="rId30" Type="http://schemas.openxmlformats.org/officeDocument/2006/relationships/oleObject" Target="embeddings/oleObject11.bin"/><Relationship Id="rId35" Type="http://schemas.openxmlformats.org/officeDocument/2006/relationships/image" Target="media/image16.wmf"/><Relationship Id="rId56" Type="http://schemas.openxmlformats.org/officeDocument/2006/relationships/oleObject" Target="embeddings/oleObject24.bin"/><Relationship Id="rId77" Type="http://schemas.openxmlformats.org/officeDocument/2006/relationships/oleObject" Target="embeddings/oleObject35.bin"/><Relationship Id="rId100" Type="http://schemas.openxmlformats.org/officeDocument/2006/relationships/oleObject" Target="embeddings/oleObject48.bin"/><Relationship Id="rId105" Type="http://schemas.openxmlformats.org/officeDocument/2006/relationships/image" Target="media/image49.wmf"/><Relationship Id="rId126" Type="http://schemas.openxmlformats.org/officeDocument/2006/relationships/oleObject" Target="embeddings/oleObject64.bin"/><Relationship Id="rId147" Type="http://schemas.openxmlformats.org/officeDocument/2006/relationships/oleObject" Target="embeddings/oleObject81.bin"/><Relationship Id="rId168" Type="http://schemas.openxmlformats.org/officeDocument/2006/relationships/theme" Target="theme/theme1.xml"/><Relationship Id="rId8" Type="http://schemas.openxmlformats.org/officeDocument/2006/relationships/oleObject" Target="embeddings/oleObject1.bin"/><Relationship Id="rId51" Type="http://schemas.openxmlformats.org/officeDocument/2006/relationships/image" Target="media/image24.wmf"/><Relationship Id="rId72" Type="http://schemas.openxmlformats.org/officeDocument/2006/relationships/image" Target="media/image34.wmf"/><Relationship Id="rId93" Type="http://schemas.openxmlformats.org/officeDocument/2006/relationships/image" Target="media/image42.wmf"/><Relationship Id="rId98" Type="http://schemas.openxmlformats.org/officeDocument/2006/relationships/image" Target="media/image45.png"/><Relationship Id="rId121" Type="http://schemas.openxmlformats.org/officeDocument/2006/relationships/oleObject" Target="embeddings/oleObject61.bin"/><Relationship Id="rId142" Type="http://schemas.openxmlformats.org/officeDocument/2006/relationships/image" Target="media/image60.png"/><Relationship Id="rId163" Type="http://schemas.openxmlformats.org/officeDocument/2006/relationships/image" Target="media/image67.wmf"/><Relationship Id="rId3" Type="http://schemas.openxmlformats.org/officeDocument/2006/relationships/styles" Target="styles.xml"/><Relationship Id="rId25" Type="http://schemas.openxmlformats.org/officeDocument/2006/relationships/image" Target="media/image11.wmf"/><Relationship Id="rId46" Type="http://schemas.openxmlformats.org/officeDocument/2006/relationships/oleObject" Target="embeddings/oleObject19.bin"/><Relationship Id="rId67" Type="http://schemas.openxmlformats.org/officeDocument/2006/relationships/image" Target="media/image32.wmf"/><Relationship Id="rId116" Type="http://schemas.openxmlformats.org/officeDocument/2006/relationships/oleObject" Target="embeddings/oleObject58.bin"/><Relationship Id="rId137" Type="http://schemas.openxmlformats.org/officeDocument/2006/relationships/oleObject" Target="embeddings/oleObject74.bin"/><Relationship Id="rId158" Type="http://schemas.openxmlformats.org/officeDocument/2006/relationships/oleObject" Target="embeddings/oleObject87.bin"/><Relationship Id="rId20" Type="http://schemas.openxmlformats.org/officeDocument/2006/relationships/oleObject" Target="embeddings/oleObject7.bin"/><Relationship Id="rId41" Type="http://schemas.openxmlformats.org/officeDocument/2006/relationships/image" Target="media/image19.wmf"/><Relationship Id="rId62" Type="http://schemas.openxmlformats.org/officeDocument/2006/relationships/oleObject" Target="embeddings/oleObject27.bin"/><Relationship Id="rId83" Type="http://schemas.openxmlformats.org/officeDocument/2006/relationships/oleObject" Target="embeddings/oleObject38.bin"/><Relationship Id="rId88" Type="http://schemas.openxmlformats.org/officeDocument/2006/relationships/oleObject" Target="embeddings/oleObject43.bin"/><Relationship Id="rId111" Type="http://schemas.openxmlformats.org/officeDocument/2006/relationships/image" Target="media/image52.wmf"/><Relationship Id="rId132" Type="http://schemas.openxmlformats.org/officeDocument/2006/relationships/oleObject" Target="embeddings/oleObject70.bin"/><Relationship Id="rId153" Type="http://schemas.openxmlformats.org/officeDocument/2006/relationships/image" Target="media/image63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C76863-6349-4DE3-B093-E618437362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35</Pages>
  <Words>4291</Words>
  <Characters>24465</Characters>
  <Application>Microsoft Office Word</Application>
  <DocSecurity>0</DocSecurity>
  <Lines>203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 Гришин</dc:creator>
  <cp:lastModifiedBy>Пользователь Windows</cp:lastModifiedBy>
  <cp:revision>3</cp:revision>
  <dcterms:created xsi:type="dcterms:W3CDTF">2020-11-09T14:40:00Z</dcterms:created>
  <dcterms:modified xsi:type="dcterms:W3CDTF">2020-11-09T14:43:00Z</dcterms:modified>
</cp:coreProperties>
</file>